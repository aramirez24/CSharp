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6AEE3D" w14:textId="52678D68" w:rsidR="001E7893" w:rsidRPr="00EC3A05" w:rsidRDefault="00E1240C" w:rsidP="001E7893">
      <w:pPr>
        <w:pStyle w:val="Encabezado3"/>
        <w:jc w:val="center"/>
        <w:rPr>
          <w:rFonts w:cs="Arial"/>
          <w:bCs/>
        </w:rPr>
      </w:pPr>
      <w:r w:rsidRPr="00EC3A05">
        <w:rPr>
          <w:rFonts w:cs="Arial"/>
          <w:bCs/>
        </w:rPr>
        <w:t xml:space="preserve"> </w:t>
      </w:r>
      <w:r w:rsidR="00362360" w:rsidRPr="001E7893">
        <w:rPr>
          <w:rFonts w:cs="Arial"/>
          <w:bCs/>
        </w:rPr>
        <w:t xml:space="preserve">Proposta </w:t>
      </w:r>
      <w:r w:rsidR="00362360">
        <w:rPr>
          <w:rFonts w:cs="Arial"/>
          <w:bCs/>
        </w:rPr>
        <w:t>P</w:t>
      </w:r>
      <w:r w:rsidR="00362360" w:rsidRPr="001E7893">
        <w:rPr>
          <w:rFonts w:cs="Arial"/>
          <w:bCs/>
        </w:rPr>
        <w:t xml:space="preserve">ràctica </w:t>
      </w:r>
      <w:r w:rsidR="00362360">
        <w:rPr>
          <w:rFonts w:cs="Arial"/>
          <w:bCs/>
        </w:rPr>
        <w:t>2.</w:t>
      </w:r>
      <w:r w:rsidR="001916C3">
        <w:rPr>
          <w:rFonts w:cs="Arial"/>
          <w:bCs/>
        </w:rPr>
        <w:t>3</w:t>
      </w:r>
      <w:r w:rsidR="00362360">
        <w:rPr>
          <w:rFonts w:cs="Arial"/>
          <w:bCs/>
        </w:rPr>
        <w:t xml:space="preserve">.– Treballant amb C#. </w:t>
      </w:r>
      <w:r w:rsidR="001916C3">
        <w:rPr>
          <w:rFonts w:cs="Arial"/>
          <w:bCs/>
        </w:rPr>
        <w:t>Strings, llistes i funcions</w:t>
      </w:r>
    </w:p>
    <w:p w14:paraId="27425FB2" w14:textId="5EFC63B1" w:rsidR="001E7893" w:rsidRPr="00EC3A05" w:rsidRDefault="001E7893" w:rsidP="001E7893">
      <w:pPr>
        <w:spacing w:before="480" w:after="240" w:line="300" w:lineRule="exact"/>
        <w:rPr>
          <w:rFonts w:ascii="Arial" w:hAnsi="Arial" w:cs="Arial"/>
          <w:b/>
          <w:bCs/>
          <w:sz w:val="24"/>
          <w:szCs w:val="24"/>
        </w:rPr>
      </w:pPr>
      <w:r w:rsidRPr="00EC3A05">
        <w:rPr>
          <w:rFonts w:ascii="Arial" w:hAnsi="Arial" w:cs="Arial"/>
          <w:b/>
          <w:bCs/>
          <w:sz w:val="24"/>
          <w:szCs w:val="24"/>
        </w:rPr>
        <w:t>Nom:</w:t>
      </w:r>
      <w:r w:rsidR="00FA03CE">
        <w:rPr>
          <w:rFonts w:ascii="Arial" w:hAnsi="Arial" w:cs="Arial"/>
          <w:b/>
          <w:bCs/>
          <w:sz w:val="24"/>
          <w:szCs w:val="24"/>
        </w:rPr>
        <w:t>Adrián Ramírez</w:t>
      </w:r>
    </w:p>
    <w:p w14:paraId="385DF8B8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OBJECTIUS</w:t>
      </w:r>
    </w:p>
    <w:p w14:paraId="01819C4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Blocs d’un programa informàtic.</w:t>
      </w:r>
    </w:p>
    <w:p w14:paraId="6453E75D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Entorns de desenvolupament i programació.</w:t>
      </w:r>
    </w:p>
    <w:p w14:paraId="01DFC9C2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Variables. Tipus i utilitat.</w:t>
      </w:r>
    </w:p>
    <w:p w14:paraId="014BD6CC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Utilització de variables.</w:t>
      </w:r>
    </w:p>
    <w:p w14:paraId="557BEFE1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Constants. Tipus i utilització.</w:t>
      </w:r>
    </w:p>
    <w:p w14:paraId="0EAE7C2D" w14:textId="5F39A114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Operadors del llenguatge de programació.</w:t>
      </w:r>
    </w:p>
    <w:p w14:paraId="3A0DF101" w14:textId="6EDE92C3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Fonaments de programació estructurada.</w:t>
      </w:r>
    </w:p>
    <w:p w14:paraId="07DF0BEB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Introducció a l’algorísmica.</w:t>
      </w:r>
    </w:p>
    <w:p w14:paraId="12D8FDEE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Disseny d’algorismes bàsics.</w:t>
      </w:r>
    </w:p>
    <w:p w14:paraId="299258D9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Prova de programes.</w:t>
      </w:r>
    </w:p>
    <w:p w14:paraId="6E6737F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Tipus de dades simples i compostes.</w:t>
      </w:r>
    </w:p>
    <w:p w14:paraId="08DA4B2F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Estructures de selecció.</w:t>
      </w:r>
    </w:p>
    <w:p w14:paraId="3982FEC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Tractament de caràcters.</w:t>
      </w:r>
    </w:p>
    <w:p w14:paraId="7173D9D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Comentaris al codi.</w:t>
      </w:r>
    </w:p>
    <w:p w14:paraId="54C663B6" w14:textId="77777777" w:rsidR="00CB1F5F" w:rsidRPr="00EC3A05" w:rsidRDefault="00CB1F5F">
      <w:pPr>
        <w:suppressAutoHyphens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ca-ES"/>
        </w:rPr>
      </w:pPr>
      <w:r w:rsidRPr="00EC3A05">
        <w:rPr>
          <w:rFonts w:ascii="Arial" w:eastAsia="Times New Roman" w:hAnsi="Arial" w:cs="Arial"/>
          <w:color w:val="000000"/>
          <w:sz w:val="24"/>
          <w:szCs w:val="24"/>
          <w:lang w:eastAsia="ca-ES"/>
        </w:rPr>
        <w:br w:type="page"/>
      </w:r>
    </w:p>
    <w:p w14:paraId="59EC1010" w14:textId="77777777" w:rsidR="001E7893" w:rsidRPr="00EC3A05" w:rsidRDefault="001E7893" w:rsidP="001E7893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INSTRUCCIONS</w:t>
      </w:r>
    </w:p>
    <w:p w14:paraId="50311293" w14:textId="77777777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</w:rPr>
        <w:t>Llegeix amb calma que s'ha de fer abans de començar. I recorda de posar el teu nom en el lloc del document que ho sol·licita.</w:t>
      </w:r>
    </w:p>
    <w:p w14:paraId="05A2664D" w14:textId="46D00AC9" w:rsidR="001E7893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  <w:r w:rsidRPr="00EC3A05">
        <w:rPr>
          <w:rFonts w:ascii="Arial" w:hAnsi="Arial" w:cs="Arial"/>
        </w:rPr>
        <w:t>Per fer l'entrega recorda que has de retornar</w:t>
      </w:r>
      <w:r w:rsidR="009C70C6" w:rsidRPr="00EC3A05">
        <w:rPr>
          <w:rFonts w:ascii="Arial" w:hAnsi="Arial" w:cs="Arial"/>
        </w:rPr>
        <w:t xml:space="preserve"> l’arxiu program.cs en un zip amb el </w:t>
      </w:r>
      <w:r w:rsidRPr="00EC3A05">
        <w:rPr>
          <w:rFonts w:ascii="Arial" w:hAnsi="Arial" w:cs="Arial"/>
        </w:rPr>
        <w:t xml:space="preserve">nom </w:t>
      </w:r>
      <w:r w:rsidR="006E78EA">
        <w:rPr>
          <w:rFonts w:ascii="Arial" w:hAnsi="Arial" w:cs="Arial"/>
        </w:rPr>
        <w:t>C#</w:t>
      </w:r>
      <w:r w:rsidR="001916C3">
        <w:rPr>
          <w:rFonts w:ascii="Arial" w:hAnsi="Arial" w:cs="Arial"/>
        </w:rPr>
        <w:t>3</w:t>
      </w:r>
      <w:r w:rsidRPr="00EC3A05">
        <w:rPr>
          <w:rFonts w:ascii="Arial" w:hAnsi="Arial" w:cs="Arial"/>
        </w:rPr>
        <w:t>_[les teves inicials].</w:t>
      </w:r>
      <w:r w:rsidR="009C70C6" w:rsidRPr="00EC3A05">
        <w:rPr>
          <w:rFonts w:ascii="Arial" w:hAnsi="Arial" w:cs="Arial"/>
        </w:rPr>
        <w:t>zip</w:t>
      </w:r>
      <w:r w:rsidRPr="00EC3A05">
        <w:rPr>
          <w:rFonts w:ascii="Arial" w:hAnsi="Arial" w:cs="Arial"/>
        </w:rPr>
        <w:t>.</w:t>
      </w:r>
      <w:r w:rsidR="00B27175" w:rsidRPr="00EC3A05">
        <w:rPr>
          <w:rFonts w:ascii="Arial" w:hAnsi="Arial" w:cs="Arial"/>
        </w:rPr>
        <w:t xml:space="preserve"> </w:t>
      </w:r>
      <w:r w:rsidR="00B27175" w:rsidRPr="00EC3A05">
        <w:rPr>
          <w:rFonts w:ascii="Arial" w:hAnsi="Arial" w:cs="Arial"/>
          <w:b/>
          <w:bCs/>
        </w:rPr>
        <w:t>També recorda que has d’anar afegint tot el codi que vagis generant en un portafolis (pot ser un doc de drive o onedrive o en un</w:t>
      </w:r>
      <w:r w:rsidR="00706587" w:rsidRPr="00EC3A05">
        <w:rPr>
          <w:rFonts w:ascii="Arial" w:hAnsi="Arial" w:cs="Arial"/>
          <w:b/>
          <w:bCs/>
        </w:rPr>
        <w:t xml:space="preserve"> sites...)</w:t>
      </w:r>
      <w:r w:rsidR="00A13B3C">
        <w:rPr>
          <w:rFonts w:ascii="Arial" w:hAnsi="Arial" w:cs="Arial"/>
          <w:b/>
          <w:bCs/>
        </w:rPr>
        <w:t>.</w:t>
      </w:r>
    </w:p>
    <w:p w14:paraId="363A9278" w14:textId="77777777" w:rsidR="00A13B3C" w:rsidRDefault="00A13B3C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</w:p>
    <w:p w14:paraId="17F59A31" w14:textId="046D52E2" w:rsidR="00A13B3C" w:rsidRPr="00A13B3C" w:rsidRDefault="00A13B3C" w:rsidP="001E7893">
      <w:pPr>
        <w:jc w:val="both"/>
        <w:rPr>
          <w:rFonts w:ascii="Arial" w:eastAsia="LiberationSans" w:hAnsi="Arial" w:cs="Arial"/>
          <w:kern w:val="3"/>
          <w:sz w:val="28"/>
          <w:szCs w:val="24"/>
        </w:rPr>
      </w:pPr>
      <w:r w:rsidRPr="00A13B3C">
        <w:rPr>
          <w:rFonts w:ascii="Arial" w:hAnsi="Arial" w:cs="Arial"/>
          <w:b/>
          <w:bCs/>
          <w:color w:val="000000"/>
          <w:sz w:val="24"/>
        </w:rPr>
        <w:t xml:space="preserve">S’han de fer servir </w:t>
      </w:r>
      <w:r w:rsidRPr="00A13B3C">
        <w:rPr>
          <w:rFonts w:ascii="Arial" w:hAnsi="Arial" w:cs="Arial"/>
          <w:b/>
          <w:bCs/>
          <w:color w:val="000000"/>
          <w:sz w:val="24"/>
          <w:u w:val="single"/>
        </w:rPr>
        <w:t>només elements treballats i/o explicats durant les sessions de teoria</w:t>
      </w:r>
      <w:r w:rsidRPr="00A13B3C">
        <w:rPr>
          <w:rFonts w:ascii="Arial" w:hAnsi="Arial" w:cs="Arial"/>
          <w:b/>
          <w:bCs/>
          <w:color w:val="000000"/>
          <w:sz w:val="24"/>
        </w:rPr>
        <w:t>, qualsevol cosa que se surti d’aquesta premissa es considerarà copiada i farà que quedi un zero l’exercici donat.</w:t>
      </w:r>
    </w:p>
    <w:p w14:paraId="345C481D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INTRODUCCIÓ</w:t>
      </w:r>
    </w:p>
    <w:p w14:paraId="16FBB940" w14:textId="47BB2B90" w:rsidR="00585462" w:rsidRPr="00EC3A05" w:rsidRDefault="00852943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En aquesta primera pràctica </w:t>
      </w:r>
      <w:r w:rsidR="009C70C6" w:rsidRPr="00EC3A05">
        <w:rPr>
          <w:rFonts w:ascii="Arial" w:hAnsi="Arial" w:cs="Arial"/>
          <w:bCs/>
        </w:rPr>
        <w:t>per veure el nivell de C Sharp assimilat us demanaré uns quants exercicis perquè els intenteu resoldre, ànims</w:t>
      </w:r>
      <w:r w:rsidR="00585462" w:rsidRPr="00EC3A05">
        <w:rPr>
          <w:rFonts w:ascii="Arial" w:hAnsi="Arial" w:cs="Arial"/>
          <w:bCs/>
        </w:rPr>
        <w:t>.</w:t>
      </w:r>
    </w:p>
    <w:p w14:paraId="72831458" w14:textId="6A2972C8" w:rsidR="009C70C6" w:rsidRPr="00EC3A05" w:rsidRDefault="009C70C6" w:rsidP="00C6564F">
      <w:pPr>
        <w:pStyle w:val="NormalWeb"/>
        <w:spacing w:before="0" w:after="0"/>
        <w:jc w:val="both"/>
        <w:rPr>
          <w:rFonts w:ascii="Arial" w:hAnsi="Arial" w:cs="Arial"/>
          <w:b/>
        </w:rPr>
      </w:pPr>
      <w:r w:rsidRPr="00EC3A05">
        <w:rPr>
          <w:rFonts w:ascii="Arial" w:hAnsi="Arial" w:cs="Arial"/>
          <w:b/>
        </w:rPr>
        <w:t>Per tal que sigui només un sol fitxer</w:t>
      </w:r>
      <w:r w:rsidRPr="00EC3A05">
        <w:rPr>
          <w:rFonts w:ascii="Arial" w:hAnsi="Arial" w:cs="Arial"/>
          <w:bCs/>
        </w:rPr>
        <w:t xml:space="preserve"> el que us demano és que feu un algorisme on segons el número introduït (1,2,3</w:t>
      </w:r>
      <w:r w:rsidR="001849E8" w:rsidRPr="00EC3A05">
        <w:rPr>
          <w:rFonts w:ascii="Arial" w:hAnsi="Arial" w:cs="Arial"/>
          <w:bCs/>
        </w:rPr>
        <w:t xml:space="preserve">, </w:t>
      </w:r>
      <w:r w:rsidRPr="00EC3A05">
        <w:rPr>
          <w:rFonts w:ascii="Arial" w:hAnsi="Arial" w:cs="Arial"/>
          <w:bCs/>
        </w:rPr>
        <w:t>4</w:t>
      </w:r>
      <w:r w:rsidR="001849E8" w:rsidRPr="00EC3A05">
        <w:rPr>
          <w:rFonts w:ascii="Arial" w:hAnsi="Arial" w:cs="Arial"/>
          <w:bCs/>
        </w:rPr>
        <w:t xml:space="preserve"> </w:t>
      </w:r>
      <w:r w:rsidR="0069412B" w:rsidRPr="00EC3A05">
        <w:rPr>
          <w:rFonts w:ascii="Arial" w:hAnsi="Arial" w:cs="Arial"/>
          <w:bCs/>
        </w:rPr>
        <w:t>,</w:t>
      </w:r>
      <w:r w:rsidR="001849E8" w:rsidRPr="00EC3A05">
        <w:rPr>
          <w:rFonts w:ascii="Arial" w:hAnsi="Arial" w:cs="Arial"/>
          <w:bCs/>
        </w:rPr>
        <w:t xml:space="preserve"> 5</w:t>
      </w:r>
      <w:r w:rsidR="0069412B" w:rsidRPr="00EC3A05">
        <w:rPr>
          <w:rFonts w:ascii="Arial" w:hAnsi="Arial" w:cs="Arial"/>
          <w:bCs/>
        </w:rPr>
        <w:t xml:space="preserve"> o 6</w:t>
      </w:r>
      <w:r w:rsidRPr="00EC3A05">
        <w:rPr>
          <w:rFonts w:ascii="Arial" w:hAnsi="Arial" w:cs="Arial"/>
          <w:bCs/>
        </w:rPr>
        <w:t>) executi l’exercici demanat sortint de l’aplicació en el moment que introduïm per teclat el valor.</w:t>
      </w:r>
      <w:r w:rsidR="00512023" w:rsidRPr="00EC3A05">
        <w:rPr>
          <w:rFonts w:ascii="Arial" w:hAnsi="Arial" w:cs="Arial"/>
          <w:bCs/>
        </w:rPr>
        <w:t xml:space="preserve"> </w:t>
      </w:r>
      <w:r w:rsidR="00512023" w:rsidRPr="00EC3A05">
        <w:rPr>
          <w:rFonts w:ascii="Arial" w:hAnsi="Arial" w:cs="Arial"/>
          <w:b/>
        </w:rPr>
        <w:t>Si no es compleix aquest requisit no es corregirà l’exercici!!!</w:t>
      </w:r>
    </w:p>
    <w:p w14:paraId="26052768" w14:textId="436852F0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  <w:noProof/>
        </w:rPr>
        <w:drawing>
          <wp:anchor distT="0" distB="0" distL="114300" distR="114300" simplePos="0" relativeHeight="251660288" behindDoc="1" locked="0" layoutInCell="1" allowOverlap="1" wp14:anchorId="7CE85FF2" wp14:editId="24D06BF7">
            <wp:simplePos x="0" y="0"/>
            <wp:positionH relativeFrom="column">
              <wp:posOffset>638327</wp:posOffset>
            </wp:positionH>
            <wp:positionV relativeFrom="paragraph">
              <wp:posOffset>172085</wp:posOffset>
            </wp:positionV>
            <wp:extent cx="3903015" cy="3258662"/>
            <wp:effectExtent l="0" t="0" r="2540" b="0"/>
            <wp:wrapTight wrapText="bothSides">
              <wp:wrapPolygon edited="0">
                <wp:start x="0" y="0"/>
                <wp:lineTo x="0" y="21469"/>
                <wp:lineTo x="21509" y="21469"/>
                <wp:lineTo x="2150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15" cy="325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AA0BE" w14:textId="31DE9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86BEA2F" w14:textId="144297CF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9C692C6" w14:textId="0573618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670954A" w14:textId="181C024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5909286" w14:textId="1651D6A7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CA49271" w14:textId="3092E7B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ED0628D" w14:textId="6B61737E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498926D" w14:textId="3C36179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23309D2" w14:textId="7B0C5F3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4AE3F24" w14:textId="4BB9176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6C49827" w14:textId="0F0DC4B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E3FA0CE" w14:textId="0A08C4E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D7658AA" w14:textId="1034329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D84E973" w14:textId="2EFCB58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FCC99DE" w14:textId="5737985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ADD02E7" w14:textId="5BC5069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09AFBA4" w14:textId="44B4972C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F184F98" w14:textId="42B26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13AF37F" w14:textId="5D9C2B39" w:rsidR="006A42C1" w:rsidRPr="00EC3A05" w:rsidRDefault="006A42C1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EC3A05">
        <w:rPr>
          <w:rFonts w:ascii="Arial" w:hAnsi="Arial" w:cs="Arial"/>
          <w:bCs/>
        </w:rPr>
        <w:br w:type="page"/>
      </w:r>
    </w:p>
    <w:p w14:paraId="703B2AE3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EXERCICIS</w:t>
      </w:r>
    </w:p>
    <w:p w14:paraId="5336EF1A" w14:textId="77777777" w:rsidR="00C62A4B" w:rsidRDefault="00C62A4B" w:rsidP="00A13B3C">
      <w:pPr>
        <w:pStyle w:val="NormalWeb"/>
        <w:spacing w:before="0"/>
        <w:jc w:val="both"/>
        <w:rPr>
          <w:rFonts w:ascii="Arial" w:hAnsi="Arial" w:cs="Arial"/>
          <w:b/>
          <w:bCs/>
        </w:rPr>
      </w:pPr>
    </w:p>
    <w:p w14:paraId="4B9E606B" w14:textId="0CA9F949" w:rsidR="00A13B3C" w:rsidRPr="00762A19" w:rsidRDefault="009C70C6" w:rsidP="00A13B3C">
      <w:pPr>
        <w:pStyle w:val="NormalWeb"/>
        <w:spacing w:before="0"/>
        <w:jc w:val="both"/>
        <w:rPr>
          <w:rFonts w:asciiTheme="majorHAnsi" w:hAnsiTheme="majorHAnsi"/>
          <w:lang w:eastAsia="ca-ES"/>
        </w:rPr>
      </w:pPr>
      <w:r w:rsidRPr="00EC3A05">
        <w:rPr>
          <w:rFonts w:ascii="Arial" w:hAnsi="Arial" w:cs="Arial"/>
          <w:b/>
          <w:bCs/>
        </w:rPr>
        <w:t xml:space="preserve">Exercici 1. 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Fes un programa que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primer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 generi 55 números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aleatoris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 (per exemple entre 22 i 1559), els deixi en un array (llista</w:t>
      </w:r>
      <w:r w:rsidR="00A13B3C" w:rsidRPr="00762A19">
        <w:rPr>
          <w:rFonts w:ascii="Arial" w:hAnsi="Arial" w:cs="Arial"/>
          <w:lang w:eastAsia="ca-ES"/>
        </w:rPr>
        <w:t>)</w:t>
      </w:r>
      <w:r w:rsidR="00893AAB">
        <w:rPr>
          <w:rFonts w:ascii="Arial" w:hAnsi="Arial" w:cs="Arial"/>
          <w:lang w:eastAsia="ca-ES"/>
        </w:rPr>
        <w:t xml:space="preserve"> </w:t>
      </w:r>
      <w:r w:rsidR="00893AAB" w:rsidRPr="00893AAB">
        <w:rPr>
          <w:rFonts w:ascii="Bodoni MT Poster Compressed" w:hAnsi="Bodoni MT Poster Compressed" w:cs="Arial"/>
          <w:color w:val="FFFFFF" w:themeColor="background1"/>
          <w:sz w:val="2"/>
          <w:szCs w:val="2"/>
          <w:lang w:eastAsia="ca-ES"/>
        </w:rPr>
        <w:t>que es digui llistaC</w:t>
      </w:r>
      <w:r w:rsidR="00C62A4B">
        <w:rPr>
          <w:rFonts w:ascii="Arial" w:hAnsi="Arial" w:cs="Arial"/>
          <w:lang w:eastAsia="ca-ES"/>
        </w:rPr>
        <w:t xml:space="preserve"> </w:t>
      </w:r>
      <w:r w:rsidR="00C62A4B" w:rsidRPr="00C62A4B">
        <w:rPr>
          <w:rFonts w:ascii="Arial" w:hAnsi="Arial" w:cs="Arial"/>
          <w:u w:val="single"/>
          <w:lang w:eastAsia="ca-ES"/>
        </w:rPr>
        <w:t>q</w:t>
      </w:r>
      <w:r w:rsidR="00A13B3C" w:rsidRPr="00A13B3C">
        <w:rPr>
          <w:rFonts w:ascii="Arial" w:hAnsi="Arial" w:cs="Arial"/>
          <w:color w:val="000000"/>
          <w:u w:val="single"/>
          <w:lang w:eastAsia="ca-ES"/>
        </w:rPr>
        <w:t>ue després busqui (</w:t>
      </w:r>
      <w:r w:rsidR="00A13B3C" w:rsidRPr="00A13B3C">
        <w:rPr>
          <w:rFonts w:ascii="Arial" w:hAnsi="Arial" w:cs="Arial"/>
          <w:b/>
          <w:bCs/>
          <w:color w:val="000000"/>
          <w:u w:val="single"/>
          <w:lang w:eastAsia="ca-ES"/>
        </w:rPr>
        <w:t>mitjançant cerca</w:t>
      </w:r>
      <w:r w:rsidR="00A13B3C" w:rsidRPr="00A13B3C">
        <w:rPr>
          <w:rFonts w:ascii="Arial" w:hAnsi="Arial" w:cs="Arial"/>
          <w:color w:val="000000"/>
          <w:u w:val="single"/>
          <w:lang w:eastAsia="ca-ES"/>
        </w:rPr>
        <w:t>) i ens mostri el valor més petit i el més gran</w:t>
      </w:r>
      <w:r w:rsidR="00A13B3C" w:rsidRPr="00A13B3C">
        <w:rPr>
          <w:rFonts w:ascii="Arial" w:hAnsi="Arial" w:cs="Arial"/>
          <w:color w:val="000000"/>
          <w:lang w:eastAsia="ca-ES"/>
        </w:rPr>
        <w:t>.</w:t>
      </w:r>
    </w:p>
    <w:p w14:paraId="15E5B347" w14:textId="1BBB82F6" w:rsidR="00A13B3C" w:rsidRPr="00A13B3C" w:rsidRDefault="00A13B3C" w:rsidP="00A13B3C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ca-ES"/>
        </w:rPr>
      </w:pPr>
    </w:p>
    <w:p w14:paraId="281B6C6F" w14:textId="77777777" w:rsidR="00A13B3C" w:rsidRPr="00A13B3C" w:rsidRDefault="00A13B3C" w:rsidP="00A13B3C">
      <w:pPr>
        <w:numPr>
          <w:ilvl w:val="0"/>
          <w:numId w:val="13"/>
        </w:numPr>
        <w:suppressAutoHyphens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</w:pPr>
      <w:r w:rsidRPr="00A13B3C"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  <w:t>Mostra la part de l’algorisme on fas la gestió del valor més petit</w:t>
      </w:r>
    </w:p>
    <w:p w14:paraId="3F1B964C" w14:textId="77777777" w:rsidR="00A13B3C" w:rsidRPr="00A13B3C" w:rsidRDefault="00A13B3C" w:rsidP="00A13B3C">
      <w:pPr>
        <w:numPr>
          <w:ilvl w:val="0"/>
          <w:numId w:val="13"/>
        </w:numPr>
        <w:suppressAutoHyphens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</w:pPr>
      <w:r w:rsidRPr="00A13B3C"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  <w:t>Mostra la part de l’algorisme on fas la gestió del valor més gran</w:t>
      </w:r>
    </w:p>
    <w:p w14:paraId="7FCD1889" w14:textId="0DA34518" w:rsidR="00D76CB0" w:rsidRPr="00EC3A05" w:rsidRDefault="00D76CB0" w:rsidP="00A13B3C">
      <w:pPr>
        <w:pStyle w:val="NormalWeb"/>
        <w:spacing w:before="0" w:after="0"/>
        <w:jc w:val="both"/>
        <w:rPr>
          <w:rFonts w:ascii="Arial" w:hAnsi="Arial" w:cs="Arial"/>
          <w:b/>
          <w:bCs/>
        </w:rPr>
      </w:pPr>
    </w:p>
    <w:p w14:paraId="550B8478" w14:textId="58C75AA2" w:rsidR="00A13B3C" w:rsidRPr="00893AAB" w:rsidRDefault="00D76CB0" w:rsidP="00A13B3C">
      <w:pPr>
        <w:pStyle w:val="NormalWeb"/>
        <w:spacing w:before="0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2</w:t>
      </w:r>
      <w:r w:rsidR="00362360" w:rsidRPr="00362360">
        <w:rPr>
          <w:rFonts w:ascii="Arial" w:hAnsi="Arial" w:cs="Arial"/>
          <w:bCs/>
        </w:rPr>
        <w:t xml:space="preserve"> </w:t>
      </w:r>
      <w:r w:rsidR="00A13B3C">
        <w:rPr>
          <w:rFonts w:ascii="Arial" w:hAnsi="Arial" w:cs="Arial"/>
          <w:b/>
          <w:bCs/>
          <w:color w:val="000000"/>
        </w:rPr>
        <w:t>El controlador.</w:t>
      </w:r>
      <w:r w:rsidR="00762A19">
        <w:rPr>
          <w:rFonts w:ascii="Arial" w:hAnsi="Arial" w:cs="Arial"/>
          <w:b/>
          <w:bCs/>
          <w:color w:val="000000"/>
        </w:rPr>
        <w:t xml:space="preserve"> </w:t>
      </w:r>
      <w:r w:rsidR="00A13B3C">
        <w:rPr>
          <w:rFonts w:ascii="Arial" w:hAnsi="Arial" w:cs="Arial"/>
          <w:color w:val="000000"/>
        </w:rPr>
        <w:t xml:space="preserve">Fes un algorisme que </w:t>
      </w:r>
      <w:r w:rsidR="00A13B3C">
        <w:rPr>
          <w:rFonts w:ascii="Arial" w:hAnsi="Arial" w:cs="Arial"/>
          <w:b/>
          <w:bCs/>
          <w:i/>
          <w:iCs/>
          <w:color w:val="000000"/>
        </w:rPr>
        <w:t>s’inventi</w:t>
      </w:r>
      <w:r w:rsidR="00A13B3C">
        <w:rPr>
          <w:rFonts w:ascii="Arial" w:hAnsi="Arial" w:cs="Arial"/>
          <w:b/>
          <w:bCs/>
          <w:color w:val="000000"/>
        </w:rPr>
        <w:t xml:space="preserve"> </w:t>
      </w:r>
      <w:r w:rsidR="00A13B3C">
        <w:rPr>
          <w:rFonts w:ascii="Arial" w:hAnsi="Arial" w:cs="Arial"/>
          <w:color w:val="000000"/>
        </w:rPr>
        <w:t>333 números i els deixi dintre d’una llista (array)</w:t>
      </w:r>
      <w:r w:rsidR="00893AAB">
        <w:rPr>
          <w:rFonts w:ascii="Arial" w:hAnsi="Arial" w:cs="Arial"/>
          <w:color w:val="000000"/>
        </w:rPr>
        <w:t xml:space="preserve"> </w:t>
      </w:r>
      <w:r w:rsidR="00893AAB" w:rsidRPr="00893AAB">
        <w:rPr>
          <w:rFonts w:ascii="Bodoni MT Poster Compressed" w:hAnsi="Bodoni MT Poster Compressed" w:cs="Arial"/>
          <w:color w:val="FFFFFF" w:themeColor="background1"/>
          <w:sz w:val="2"/>
          <w:szCs w:val="2"/>
        </w:rPr>
        <w:t>que es digui llistaC</w:t>
      </w:r>
      <w:r w:rsidR="00A13B3C">
        <w:rPr>
          <w:rFonts w:ascii="Arial" w:hAnsi="Arial" w:cs="Arial"/>
          <w:color w:val="000000"/>
        </w:rPr>
        <w:t xml:space="preserve">. </w:t>
      </w:r>
      <w:r w:rsidR="00A13B3C">
        <w:rPr>
          <w:rFonts w:ascii="Arial" w:hAnsi="Arial" w:cs="Arial"/>
          <w:b/>
          <w:bCs/>
          <w:color w:val="000000"/>
        </w:rPr>
        <w:t>Posteriorment</w:t>
      </w:r>
      <w:r w:rsidR="00A13B3C">
        <w:rPr>
          <w:rFonts w:ascii="Arial" w:hAnsi="Arial" w:cs="Arial"/>
          <w:color w:val="000000"/>
        </w:rPr>
        <w:t xml:space="preserve"> ha de mirar el contingut d’aquesta llista i ens ha de dir</w:t>
      </w:r>
      <w:r w:rsidR="00A13B3C" w:rsidRPr="00893AAB">
        <w:rPr>
          <w:rFonts w:ascii="Arial" w:hAnsi="Arial" w:cs="Arial"/>
        </w:rPr>
        <w:t>:</w:t>
      </w:r>
      <w:r w:rsidR="00762A19" w:rsidRPr="00893AAB">
        <w:rPr>
          <w:rFonts w:ascii="Bodoni MT Poster Compressed" w:hAnsi="Bodoni MT Poster Compressed" w:cstheme="minorHAnsi"/>
          <w:sz w:val="2"/>
          <w:szCs w:val="10"/>
          <w:lang w:eastAsia="ca-ES"/>
        </w:rPr>
        <w:t>”</w:t>
      </w:r>
    </w:p>
    <w:p w14:paraId="61840008" w14:textId="77777777" w:rsidR="00A13B3C" w:rsidRDefault="00A13B3C" w:rsidP="00A13B3C">
      <w:pPr>
        <w:pStyle w:val="NormalWeb"/>
        <w:spacing w:before="0" w:after="0"/>
        <w:jc w:val="both"/>
      </w:pPr>
    </w:p>
    <w:p w14:paraId="4BE353B1" w14:textId="77777777" w:rsidR="00A13B3C" w:rsidRDefault="00A13B3C" w:rsidP="00A13B3C">
      <w:pPr>
        <w:pStyle w:val="NormalWeb"/>
        <w:numPr>
          <w:ilvl w:val="0"/>
          <w:numId w:val="14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</w:t>
      </w:r>
      <w:r>
        <w:rPr>
          <w:rFonts w:ascii="Arial" w:hAnsi="Arial" w:cs="Arial"/>
          <w:color w:val="000000"/>
          <w:u w:val="single"/>
        </w:rPr>
        <w:t>mitjana</w:t>
      </w:r>
      <w:r>
        <w:rPr>
          <w:rFonts w:ascii="Arial" w:hAnsi="Arial" w:cs="Arial"/>
          <w:color w:val="000000"/>
        </w:rPr>
        <w:t xml:space="preserve"> de tots els números que hi ha </w:t>
      </w:r>
      <w:r>
        <w:rPr>
          <w:rFonts w:ascii="Arial" w:hAnsi="Arial" w:cs="Arial"/>
          <w:b/>
          <w:bCs/>
          <w:color w:val="000000"/>
        </w:rPr>
        <w:t>(mostra el codi on fas aquesta operació)</w:t>
      </w:r>
    </w:p>
    <w:p w14:paraId="2ABEBB15" w14:textId="77777777" w:rsidR="00A13B3C" w:rsidRDefault="00A13B3C" w:rsidP="00A13B3C">
      <w:pPr>
        <w:pStyle w:val="NormalWeb"/>
        <w:numPr>
          <w:ilvl w:val="0"/>
          <w:numId w:val="15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quants números de la llista són múltiples de 4 </w:t>
      </w:r>
      <w:r>
        <w:rPr>
          <w:rFonts w:ascii="Arial" w:hAnsi="Arial" w:cs="Arial"/>
          <w:b/>
          <w:bCs/>
          <w:color w:val="000000"/>
        </w:rPr>
        <w:t>(mostra el codi on fas aquesta operació)</w:t>
      </w:r>
    </w:p>
    <w:p w14:paraId="33DA8BCD" w14:textId="20021CC8" w:rsidR="00A13B3C" w:rsidRPr="00A13B3C" w:rsidRDefault="00A13B3C" w:rsidP="00A13B3C">
      <w:pPr>
        <w:pStyle w:val="NormalWeb"/>
        <w:numPr>
          <w:ilvl w:val="0"/>
          <w:numId w:val="16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quants números de la llista són </w:t>
      </w:r>
      <w:r>
        <w:rPr>
          <w:rFonts w:ascii="Arial" w:hAnsi="Arial" w:cs="Arial"/>
          <w:color w:val="000000"/>
          <w:u w:val="single"/>
        </w:rPr>
        <w:t>més grans que la mitjana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b/>
          <w:bCs/>
          <w:color w:val="000000"/>
        </w:rPr>
        <w:t xml:space="preserve"> (mostra el codi on fas aquesta operació)</w:t>
      </w:r>
    </w:p>
    <w:p w14:paraId="0C16F163" w14:textId="77777777" w:rsidR="00A13B3C" w:rsidRDefault="00A13B3C" w:rsidP="00A13B3C">
      <w:pPr>
        <w:pStyle w:val="NormalWeb"/>
        <w:suppressAutoHyphens w:val="0"/>
        <w:spacing w:before="0" w:after="0"/>
        <w:ind w:left="720"/>
        <w:jc w:val="both"/>
        <w:textAlignment w:val="baseline"/>
        <w:rPr>
          <w:rFonts w:ascii="Arial" w:hAnsi="Arial" w:cs="Arial"/>
          <w:color w:val="000000"/>
        </w:rPr>
      </w:pPr>
    </w:p>
    <w:p w14:paraId="17915EB9" w14:textId="2B7299D9" w:rsidR="00A13B3C" w:rsidRPr="00A13B3C" w:rsidRDefault="0069412B" w:rsidP="00A13B3C">
      <w:pPr>
        <w:pStyle w:val="NormalWeb"/>
        <w:spacing w:before="0" w:after="0"/>
        <w:jc w:val="both"/>
        <w:rPr>
          <w:lang w:eastAsia="ca-ES"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3</w:t>
      </w:r>
      <w:r w:rsidRPr="00EC3A05">
        <w:rPr>
          <w:rFonts w:ascii="Arial" w:hAnsi="Arial" w:cs="Arial"/>
          <w:b/>
          <w:bCs/>
        </w:rPr>
        <w:t>.</w:t>
      </w:r>
      <w:r w:rsidRPr="00EC3A05">
        <w:rPr>
          <w:rFonts w:ascii="Arial" w:hAnsi="Arial" w:cs="Arial"/>
          <w:bCs/>
        </w:rPr>
        <w:t xml:space="preserve"> 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Fes un algorisme que demani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una frase (string</w:t>
      </w:r>
      <w:r w:rsidR="00893AAB" w:rsidRPr="00893AAB">
        <w:rPr>
          <w:rFonts w:ascii="Bodoni MT Poster Compressed" w:hAnsi="Bodoni MT Poster Compressed" w:cs="Arial"/>
          <w:b/>
          <w:bCs/>
          <w:sz w:val="10"/>
          <w:szCs w:val="2"/>
          <w:lang w:eastAsia="ca-ES"/>
        </w:rPr>
        <w:t xml:space="preserve"> </w:t>
      </w:r>
      <w:r w:rsidR="00893AAB" w:rsidRPr="00893AAB">
        <w:rPr>
          <w:rFonts w:ascii="Bodoni MT Poster Compressed" w:hAnsi="Bodoni MT Poster Compressed" w:cs="Arial"/>
          <w:bCs/>
          <w:color w:val="FFFFFF" w:themeColor="background1"/>
          <w:sz w:val="2"/>
          <w:szCs w:val="2"/>
          <w:lang w:eastAsia="ca-ES"/>
        </w:rPr>
        <w:t>que es digui cop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)</w:t>
      </w:r>
      <w:r w:rsidR="00893AAB">
        <w:rPr>
          <w:rFonts w:ascii="Arial" w:hAnsi="Arial" w:cs="Arial"/>
          <w:b/>
          <w:bCs/>
          <w:color w:val="000000"/>
          <w:lang w:eastAsia="ca-ES"/>
        </w:rPr>
        <w:t xml:space="preserve"> </w:t>
      </w:r>
      <w:r w:rsidR="00A13B3C" w:rsidRPr="00A13B3C">
        <w:rPr>
          <w:rFonts w:ascii="Arial" w:hAnsi="Arial" w:cs="Arial"/>
          <w:color w:val="000000"/>
          <w:lang w:eastAsia="ca-ES"/>
        </w:rPr>
        <w:t>per teclat i un cop introduïda, ens digui quantes vocals hi ha de cadascuna d’elles (a,e,i,o,u),</w:t>
      </w:r>
      <w:r w:rsidR="00762A19" w:rsidRPr="00762A19">
        <w:rPr>
          <w:rFonts w:ascii="Bodoni MT Poster Compressed" w:hAnsi="Bodoni MT Poster Compressed" w:cstheme="minorHAnsi"/>
          <w:color w:val="FFFFFF" w:themeColor="background1"/>
          <w:sz w:val="2"/>
          <w:szCs w:val="10"/>
          <w:lang w:eastAsia="ca-ES"/>
        </w:rPr>
        <w:t>”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no val fer servir funcions externes!!!</w:t>
      </w:r>
      <w:r w:rsidR="00A13B3C" w:rsidRPr="00A13B3C">
        <w:rPr>
          <w:rFonts w:ascii="Arial" w:hAnsi="Arial" w:cs="Arial"/>
          <w:color w:val="000000"/>
          <w:lang w:eastAsia="ca-ES"/>
        </w:rPr>
        <w:t>.</w:t>
      </w:r>
    </w:p>
    <w:p w14:paraId="3EEBAE2F" w14:textId="1A98B927" w:rsidR="00A13B3C" w:rsidRPr="00A13B3C" w:rsidRDefault="00A13B3C" w:rsidP="00A13B3C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ca-ES"/>
        </w:rPr>
      </w:pPr>
    </w:p>
    <w:p w14:paraId="728605C8" w14:textId="77777777" w:rsidR="00A13B3C" w:rsidRPr="00A13B3C" w:rsidRDefault="00A13B3C" w:rsidP="00A13B3C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</w:pPr>
      <w:r w:rsidRPr="00A13B3C"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  <w:t>Mostra la part de l’algorisme on comproves que un caràcter és una vocal</w:t>
      </w:r>
    </w:p>
    <w:p w14:paraId="25FDAA58" w14:textId="304664AF" w:rsidR="00362360" w:rsidRDefault="00362360" w:rsidP="00A13B3C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288A853E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4267F4E8" w14:textId="77777777" w:rsidR="00893AAB" w:rsidRDefault="00362360" w:rsidP="00893AAB">
      <w:pPr>
        <w:pStyle w:val="NormalWeb"/>
        <w:spacing w:before="0"/>
        <w:jc w:val="both"/>
        <w:rPr>
          <w:rFonts w:ascii="Arial" w:hAnsi="Arial" w:cs="Arial"/>
          <w:color w:val="000000"/>
        </w:rPr>
      </w:pPr>
      <w:r w:rsidRPr="001712A0">
        <w:rPr>
          <w:rFonts w:ascii="Arial" w:hAnsi="Arial" w:cs="Arial"/>
          <w:b/>
        </w:rPr>
        <w:t xml:space="preserve">Exercici </w:t>
      </w:r>
      <w:r>
        <w:rPr>
          <w:rFonts w:ascii="Arial" w:hAnsi="Arial" w:cs="Arial"/>
          <w:b/>
        </w:rPr>
        <w:t>4</w:t>
      </w:r>
      <w:r>
        <w:rPr>
          <w:rFonts w:ascii="Arial" w:hAnsi="Arial" w:cs="Arial"/>
          <w:bCs/>
        </w:rPr>
        <w:t xml:space="preserve">. </w:t>
      </w:r>
      <w:r w:rsidR="00A13B3C">
        <w:rPr>
          <w:rFonts w:ascii="Arial" w:hAnsi="Arial" w:cs="Arial"/>
          <w:color w:val="000000"/>
        </w:rPr>
        <w:t>Fes l’exercici 6 de la Pp2.2 (</w:t>
      </w:r>
      <w:r w:rsidR="00A13B3C">
        <w:rPr>
          <w:rFonts w:ascii="Arial" w:hAnsi="Arial" w:cs="Arial"/>
          <w:b/>
          <w:bCs/>
          <w:color w:val="000000"/>
        </w:rPr>
        <w:t>Simulador del Caixer Automàtic</w:t>
      </w:r>
      <w:r w:rsidR="00A13B3C">
        <w:rPr>
          <w:rFonts w:ascii="Arial" w:hAnsi="Arial" w:cs="Arial"/>
          <w:color w:val="000000"/>
        </w:rPr>
        <w:t>) utilitzant tantes funcions com puguis, com a mínim hi ha d’haver les que es demanen en detall.</w:t>
      </w:r>
    </w:p>
    <w:p w14:paraId="25A8FFBA" w14:textId="586F56F6" w:rsidR="00A13B3C" w:rsidRPr="00A13B3C" w:rsidRDefault="00A13B3C" w:rsidP="00893AAB">
      <w:pPr>
        <w:pStyle w:val="NormalWeb"/>
        <w:spacing w:before="0"/>
        <w:jc w:val="both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 xml:space="preserve">Mostra la part de l’algorisme on es mostra la funció </w:t>
      </w:r>
      <w:r>
        <w:rPr>
          <w:rFonts w:ascii="Arial" w:hAnsi="Arial" w:cs="Arial"/>
          <w:b/>
          <w:bCs/>
          <w:color w:val="948A54"/>
          <w:u w:val="single"/>
        </w:rPr>
        <w:t xml:space="preserve">TreureSaldo </w:t>
      </w:r>
      <w:r>
        <w:rPr>
          <w:rFonts w:ascii="Arial" w:hAnsi="Arial" w:cs="Arial"/>
          <w:b/>
          <w:bCs/>
          <w:color w:val="000000"/>
          <w:u w:val="single"/>
        </w:rPr>
        <w:t>i explica que fa (principalment paràmetres d’entrada i sortida)</w:t>
      </w:r>
    </w:p>
    <w:p w14:paraId="72A1514F" w14:textId="77777777" w:rsidR="00A13B3C" w:rsidRDefault="00A13B3C" w:rsidP="00A13B3C">
      <w:pPr>
        <w:pStyle w:val="NormalWeb"/>
        <w:suppressAutoHyphens w:val="0"/>
        <w:spacing w:before="0" w:after="0"/>
        <w:ind w:left="720"/>
        <w:jc w:val="both"/>
        <w:textAlignment w:val="baseline"/>
        <w:rPr>
          <w:rFonts w:ascii="Arial" w:hAnsi="Arial" w:cs="Arial"/>
          <w:color w:val="000000"/>
          <w:u w:val="single"/>
        </w:rPr>
      </w:pPr>
    </w:p>
    <w:p w14:paraId="167565C7" w14:textId="77777777" w:rsidR="00A13B3C" w:rsidRDefault="00A13B3C" w:rsidP="00A13B3C">
      <w:pPr>
        <w:pStyle w:val="NormalWeb"/>
        <w:numPr>
          <w:ilvl w:val="0"/>
          <w:numId w:val="19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 xml:space="preserve">Mostra la part de l’algorisme on es mostra la funció </w:t>
      </w:r>
      <w:r>
        <w:rPr>
          <w:rFonts w:ascii="Arial" w:hAnsi="Arial" w:cs="Arial"/>
          <w:b/>
          <w:bCs/>
          <w:color w:val="948A54"/>
          <w:u w:val="single"/>
        </w:rPr>
        <w:t>MirarSaldo</w:t>
      </w:r>
      <w:r>
        <w:rPr>
          <w:rFonts w:ascii="Arial" w:hAnsi="Arial" w:cs="Arial"/>
          <w:b/>
          <w:bCs/>
          <w:color w:val="000000"/>
          <w:u w:val="single"/>
        </w:rPr>
        <w:t xml:space="preserve"> i explica que fa (principalment paràmetres d’entrada i sortida)</w:t>
      </w:r>
    </w:p>
    <w:p w14:paraId="04DFE5EC" w14:textId="77777777" w:rsidR="00A13B3C" w:rsidRDefault="00A13B3C" w:rsidP="00A13B3C">
      <w:pPr>
        <w:pStyle w:val="NormalWeb"/>
        <w:suppressAutoHyphens w:val="0"/>
        <w:spacing w:before="0" w:after="0"/>
        <w:ind w:left="720"/>
        <w:jc w:val="both"/>
        <w:textAlignment w:val="baseline"/>
        <w:rPr>
          <w:rFonts w:ascii="Arial" w:hAnsi="Arial" w:cs="Arial"/>
          <w:color w:val="000000"/>
          <w:u w:val="single"/>
        </w:rPr>
      </w:pPr>
    </w:p>
    <w:p w14:paraId="74E0D52A" w14:textId="61CCB245" w:rsidR="00A13B3C" w:rsidRDefault="00A13B3C" w:rsidP="00A13B3C">
      <w:pPr>
        <w:pStyle w:val="NormalWeb"/>
        <w:numPr>
          <w:ilvl w:val="0"/>
          <w:numId w:val="20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 xml:space="preserve">Mostra la part de l’algorisme on es mostra la funció </w:t>
      </w:r>
      <w:r>
        <w:rPr>
          <w:rFonts w:ascii="Arial" w:hAnsi="Arial" w:cs="Arial"/>
          <w:b/>
          <w:bCs/>
          <w:color w:val="948A54"/>
          <w:u w:val="single"/>
        </w:rPr>
        <w:t>AfegirSaldo</w:t>
      </w:r>
      <w:r>
        <w:rPr>
          <w:rFonts w:ascii="Arial" w:hAnsi="Arial" w:cs="Arial"/>
          <w:b/>
          <w:bCs/>
          <w:color w:val="000000"/>
          <w:u w:val="single"/>
        </w:rPr>
        <w:t xml:space="preserve"> i explica que fa (principalment paràmetres d’entrada i sortida)</w:t>
      </w:r>
    </w:p>
    <w:sectPr w:rsidR="00A13B3C" w:rsidSect="0036227A">
      <w:headerReference w:type="default" r:id="rId12"/>
      <w:footerReference w:type="default" r:id="rId13"/>
      <w:pgSz w:w="11906" w:h="16838"/>
      <w:pgMar w:top="1006" w:right="1701" w:bottom="1417" w:left="1701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6F323" w14:textId="77777777" w:rsidR="0024659D" w:rsidRDefault="0024659D">
      <w:pPr>
        <w:spacing w:after="0" w:line="240" w:lineRule="auto"/>
      </w:pPr>
      <w:r>
        <w:separator/>
      </w:r>
    </w:p>
  </w:endnote>
  <w:endnote w:type="continuationSeparator" w:id="0">
    <w:p w14:paraId="2E292711" w14:textId="77777777" w:rsidR="0024659D" w:rsidRDefault="0024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roid Sans Fallback">
    <w:altName w:val="MS Mincho"/>
    <w:charset w:val="00"/>
    <w:family w:val="auto"/>
    <w:pitch w:val="variable"/>
  </w:font>
  <w:font w:name="Lohit Hindi">
    <w:altName w:val="Times New Roman"/>
    <w:charset w:val="00"/>
    <w:family w:val="auto"/>
    <w:pitch w:val="variable"/>
  </w:font>
  <w:font w:name="DejaVu Sans Mono">
    <w:charset w:val="00"/>
    <w:family w:val="modern"/>
    <w:pitch w:val="fixed"/>
    <w:sig w:usb0="E70026FF" w:usb1="D200F9FB" w:usb2="02000028" w:usb3="00000000" w:csb0="000001DF" w:csb1="00000000"/>
  </w:font>
  <w:font w:name="Tinos">
    <w:altName w:val="MS PMincho"/>
    <w:charset w:val="00"/>
    <w:family w:val="roman"/>
    <w:pitch w:val="variable"/>
  </w:font>
  <w:font w:name="DejaVu Sans Condensed">
    <w:charset w:val="00"/>
    <w:family w:val="swiss"/>
    <w:pitch w:val="variable"/>
    <w:sig w:usb0="E7002EFF" w:usb1="D200FDFF" w:usb2="0A246029" w:usb3="00000000" w:csb0="000001FF" w:csb1="00000000"/>
  </w:font>
  <w:font w:name="LiberationSans">
    <w:altName w:val="Arial"/>
    <w:charset w:val="00"/>
    <w:family w:val="auto"/>
    <w:pitch w:val="variable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BFFC" w14:textId="5677AA38" w:rsidR="00DD53E9" w:rsidRPr="00DD53E9" w:rsidRDefault="00DD53E9" w:rsidP="00DD53E9">
    <w:pPr>
      <w:pStyle w:val="Piedepgina"/>
      <w:jc w:val="center"/>
    </w:pPr>
    <w:r w:rsidRPr="00DD53E9">
      <w:rPr>
        <w:lang w:val="es-ES"/>
      </w:rPr>
      <w:t xml:space="preserve">Pàgina </w:t>
    </w:r>
    <w:r w:rsidRPr="00DD53E9">
      <w:rPr>
        <w:bCs/>
      </w:rPr>
      <w:fldChar w:fldCharType="begin"/>
    </w:r>
    <w:r w:rsidRPr="00DD53E9">
      <w:rPr>
        <w:bCs/>
      </w:rPr>
      <w:instrText>PAGE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1</w:t>
    </w:r>
    <w:r w:rsidRPr="00DD53E9">
      <w:rPr>
        <w:bCs/>
      </w:rPr>
      <w:fldChar w:fldCharType="end"/>
    </w:r>
    <w:r w:rsidRPr="00DD53E9">
      <w:rPr>
        <w:lang w:val="es-ES"/>
      </w:rPr>
      <w:t xml:space="preserve"> de </w:t>
    </w:r>
    <w:r w:rsidRPr="00DD53E9">
      <w:rPr>
        <w:bCs/>
      </w:rPr>
      <w:fldChar w:fldCharType="begin"/>
    </w:r>
    <w:r w:rsidRPr="00DD53E9">
      <w:rPr>
        <w:bCs/>
      </w:rPr>
      <w:instrText>NUMPAGES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2</w:t>
    </w:r>
    <w:r w:rsidRPr="00DD53E9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EF74A" w14:textId="77777777" w:rsidR="0024659D" w:rsidRDefault="0024659D">
      <w:pPr>
        <w:spacing w:after="0" w:line="240" w:lineRule="auto"/>
      </w:pPr>
      <w:r>
        <w:separator/>
      </w:r>
    </w:p>
  </w:footnote>
  <w:footnote w:type="continuationSeparator" w:id="0">
    <w:p w14:paraId="0D34D862" w14:textId="77777777" w:rsidR="0024659D" w:rsidRDefault="00246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5382"/>
      <w:gridCol w:w="3112"/>
    </w:tblGrid>
    <w:tr w:rsidR="00EC3A05" w14:paraId="0377332E" w14:textId="77777777" w:rsidTr="00EC3A05">
      <w:trPr>
        <w:trHeight w:val="1118"/>
      </w:trPr>
      <w:tc>
        <w:tcPr>
          <w:tcW w:w="5382" w:type="dxa"/>
        </w:tcPr>
        <w:p w14:paraId="6CD3D94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b/>
              <w:bCs/>
              <w:sz w:val="27"/>
              <w:szCs w:val="27"/>
            </w:rPr>
          </w:pPr>
          <w:r w:rsidRPr="001917F3">
            <w:rPr>
              <w:rFonts w:ascii="Arial" w:hAnsi="Arial" w:cs="Arial"/>
              <w:b/>
              <w:bCs/>
              <w:noProof/>
              <w:sz w:val="27"/>
              <w:szCs w:val="27"/>
              <w:lang w:eastAsia="ca-ES"/>
            </w:rPr>
            <w:drawing>
              <wp:inline distT="0" distB="0" distL="0" distR="0" wp14:anchorId="037B0F65" wp14:editId="230A4007">
                <wp:extent cx="1958340" cy="330713"/>
                <wp:effectExtent l="0" t="0" r="3810" b="0"/>
                <wp:docPr id="21" name="Imagen 21" descr="Z:\Nou logo\DE_2l_verme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Z:\Nou logo\DE_2l_verme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4005" cy="343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429CA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27"/>
              <w:szCs w:val="27"/>
            </w:rPr>
            <w:t xml:space="preserve">INSTITUT SA PALOMERA </w:t>
          </w:r>
        </w:p>
        <w:p w14:paraId="147FBCCF" w14:textId="77777777" w:rsidR="00EC3A05" w:rsidRDefault="00EC3A05" w:rsidP="00EC3A05">
          <w:pPr>
            <w:pStyle w:val="NormalWeb"/>
            <w:spacing w:before="0" w:after="0"/>
          </w:pPr>
          <w:r>
            <w:rPr>
              <w:rFonts w:ascii="Arial" w:hAnsi="Arial" w:cs="Arial"/>
              <w:sz w:val="18"/>
              <w:szCs w:val="18"/>
            </w:rPr>
            <w:t xml:space="preserve">C/Vilar Petit 24 Blanes-Girona Tel 972350909 Fax 972352440 </w:t>
          </w:r>
        </w:p>
        <w:p w14:paraId="38CF5068" w14:textId="764D2311" w:rsidR="00EC3A05" w:rsidRDefault="00EC3A05" w:rsidP="00EC3A05">
          <w:pPr>
            <w:pStyle w:val="Encabezado"/>
            <w:spacing w:after="0" w:line="240" w:lineRule="auto"/>
          </w:pPr>
          <w:r>
            <w:rPr>
              <w:rFonts w:ascii="Arial" w:eastAsia="Times New Roman" w:hAnsi="Arial" w:cs="Arial"/>
              <w:sz w:val="18"/>
              <w:szCs w:val="18"/>
            </w:rPr>
            <w:t>www.s</w:t>
          </w:r>
          <w:r w:rsidRPr="00EC3A05">
            <w:rPr>
              <w:rFonts w:ascii="Arial" w:eastAsia="Times New Roman" w:hAnsi="Arial" w:cs="Arial"/>
              <w:sz w:val="18"/>
              <w:szCs w:val="18"/>
            </w:rPr>
            <w:t>apalomera.cat</w:t>
          </w:r>
        </w:p>
      </w:tc>
      <w:tc>
        <w:tcPr>
          <w:tcW w:w="3112" w:type="dxa"/>
          <w:vAlign w:val="center"/>
        </w:tcPr>
        <w:p w14:paraId="044C7027" w14:textId="7963B4C8" w:rsidR="00EC3A05" w:rsidRDefault="00EC3A05" w:rsidP="00EC3A05">
          <w:pPr>
            <w:pStyle w:val="Encabezado"/>
            <w:spacing w:after="0" w:line="240" w:lineRule="auto"/>
            <w:jc w:val="center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011B633B" wp14:editId="2E2AF9B6">
                <wp:extent cx="1550035" cy="638175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apa_transparent_institut_xl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3A05" w14:paraId="7E69E6E8" w14:textId="77777777" w:rsidTr="006E78EA">
      <w:tc>
        <w:tcPr>
          <w:tcW w:w="5382" w:type="dxa"/>
          <w:vAlign w:val="center"/>
        </w:tcPr>
        <w:p w14:paraId="0EF3293B" w14:textId="1BB2609E" w:rsidR="00EC3A05" w:rsidRDefault="00DD53E9" w:rsidP="006E78EA">
          <w:pPr>
            <w:pStyle w:val="Ttulo1"/>
            <w:shd w:val="clear" w:color="auto" w:fill="FFFFFF"/>
            <w:spacing w:before="0"/>
          </w:pPr>
          <w:r w:rsidRPr="00DD53E9">
            <w:rPr>
              <w:rFonts w:ascii="Arial" w:hAnsi="Arial" w:cs="Arial"/>
              <w:sz w:val="20"/>
              <w:szCs w:val="20"/>
            </w:rPr>
            <w:t>MS001</w:t>
          </w:r>
          <w:r w:rsidR="00EC3A05" w:rsidRPr="005360F4">
            <w:rPr>
              <w:rFonts w:ascii="Arial" w:hAnsi="Arial" w:cs="Arial"/>
              <w:sz w:val="20"/>
              <w:szCs w:val="20"/>
            </w:rPr>
            <w:t>.</w:t>
          </w:r>
          <w:r w:rsidR="00EC3A05">
            <w:rPr>
              <w:rFonts w:ascii="Arial" w:hAnsi="Arial" w:cs="Arial"/>
              <w:sz w:val="20"/>
              <w:szCs w:val="20"/>
            </w:rPr>
            <w:t xml:space="preserve">Introducció a la Programació. </w:t>
          </w:r>
          <w:r w:rsidR="00EC3A05" w:rsidRPr="0036227A">
            <w:rPr>
              <w:rFonts w:ascii="Arial" w:hAnsi="Arial" w:cs="Arial"/>
              <w:sz w:val="20"/>
              <w:szCs w:val="20"/>
            </w:rPr>
            <w:t>NF2. C#</w:t>
          </w:r>
        </w:p>
      </w:tc>
      <w:tc>
        <w:tcPr>
          <w:tcW w:w="3112" w:type="dxa"/>
          <w:vAlign w:val="center"/>
        </w:tcPr>
        <w:p w14:paraId="218174C8" w14:textId="54210F07" w:rsidR="00EC3A05" w:rsidRPr="00EC3A05" w:rsidRDefault="00EC3A05" w:rsidP="006E78EA">
          <w:pPr>
            <w:pStyle w:val="NormalWeb"/>
            <w:spacing w:before="0" w:after="0"/>
            <w:jc w:val="right"/>
            <w:rPr>
              <w:rFonts w:ascii="Arial" w:hAnsi="Arial" w:cs="Arial"/>
              <w:sz w:val="20"/>
              <w:szCs w:val="20"/>
            </w:rPr>
          </w:pPr>
          <w:r w:rsidRPr="0036227A">
            <w:rPr>
              <w:rFonts w:ascii="Arial" w:hAnsi="Arial" w:cs="Arial"/>
              <w:sz w:val="20"/>
              <w:szCs w:val="20"/>
            </w:rPr>
            <w:t>C#</w:t>
          </w:r>
          <w:r w:rsidR="00061D55">
            <w:rPr>
              <w:rFonts w:ascii="Arial" w:hAnsi="Arial" w:cs="Arial"/>
              <w:sz w:val="20"/>
              <w:szCs w:val="20"/>
            </w:rPr>
            <w:t>3</w:t>
          </w:r>
          <w:r w:rsidRPr="0036227A">
            <w:rPr>
              <w:rFonts w:ascii="Arial" w:hAnsi="Arial" w:cs="Arial"/>
              <w:sz w:val="20"/>
              <w:szCs w:val="20"/>
            </w:rPr>
            <w:t xml:space="preserve"> </w:t>
          </w:r>
          <w:r w:rsidR="00061D55">
            <w:rPr>
              <w:rFonts w:ascii="Arial" w:hAnsi="Arial" w:cs="Arial"/>
              <w:sz w:val="20"/>
              <w:szCs w:val="20"/>
            </w:rPr>
            <w:t>–</w:t>
          </w:r>
          <w:r w:rsidRPr="0036227A">
            <w:rPr>
              <w:rFonts w:ascii="Arial" w:hAnsi="Arial" w:cs="Arial"/>
              <w:sz w:val="20"/>
              <w:szCs w:val="20"/>
            </w:rPr>
            <w:t xml:space="preserve"> </w:t>
          </w:r>
          <w:r w:rsidR="00061D55">
            <w:rPr>
              <w:rFonts w:ascii="Arial" w:hAnsi="Arial" w:cs="Arial"/>
              <w:sz w:val="20"/>
              <w:szCs w:val="20"/>
            </w:rPr>
            <w:t>Llistes i altres</w:t>
          </w:r>
        </w:p>
      </w:tc>
    </w:tr>
  </w:tbl>
  <w:p w14:paraId="17A2E51C" w14:textId="77777777" w:rsidR="00EC3A05" w:rsidRDefault="00EC3A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4" w15:restartNumberingAfterBreak="0">
    <w:nsid w:val="00000005"/>
    <w:multiLevelType w:val="singleLevel"/>
    <w:tmpl w:val="00000005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lang w:eastAsia="es-ES"/>
      </w:rPr>
    </w:lvl>
  </w:abstractNum>
  <w:abstractNum w:abstractNumId="5" w15:restartNumberingAfterBreak="0">
    <w:nsid w:val="00000006"/>
    <w:multiLevelType w:val="multi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z w:val="20"/>
        <w:szCs w:val="24"/>
        <w:lang w:eastAsia="es-E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8" w15:restartNumberingAfterBreak="0">
    <w:nsid w:val="06A35848"/>
    <w:multiLevelType w:val="multilevel"/>
    <w:tmpl w:val="FE0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E2C14"/>
    <w:multiLevelType w:val="multilevel"/>
    <w:tmpl w:val="507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4F5"/>
    <w:multiLevelType w:val="hybridMultilevel"/>
    <w:tmpl w:val="50960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27035"/>
    <w:multiLevelType w:val="hybridMultilevel"/>
    <w:tmpl w:val="8196C72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C22EC"/>
    <w:multiLevelType w:val="hybridMultilevel"/>
    <w:tmpl w:val="C1A46B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207E3"/>
    <w:multiLevelType w:val="multilevel"/>
    <w:tmpl w:val="9C8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34113"/>
    <w:multiLevelType w:val="hybridMultilevel"/>
    <w:tmpl w:val="88A47BC2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37A4F36"/>
    <w:multiLevelType w:val="hybridMultilevel"/>
    <w:tmpl w:val="A6D853A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A7F8D"/>
    <w:multiLevelType w:val="multilevel"/>
    <w:tmpl w:val="4B5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077D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4F583923"/>
    <w:multiLevelType w:val="multilevel"/>
    <w:tmpl w:val="5C7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F4CAC"/>
    <w:multiLevelType w:val="hybridMultilevel"/>
    <w:tmpl w:val="735AD90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A38A9"/>
    <w:multiLevelType w:val="multilevel"/>
    <w:tmpl w:val="DB5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C03D8"/>
    <w:multiLevelType w:val="hybridMultilevel"/>
    <w:tmpl w:val="2B68A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E709C"/>
    <w:multiLevelType w:val="multilevel"/>
    <w:tmpl w:val="E0B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B3D98"/>
    <w:multiLevelType w:val="hybridMultilevel"/>
    <w:tmpl w:val="603A212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24378"/>
    <w:multiLevelType w:val="hybridMultilevel"/>
    <w:tmpl w:val="3010384A"/>
    <w:lvl w:ilvl="0" w:tplc="0C0A0005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25" w15:restartNumberingAfterBreak="0">
    <w:nsid w:val="7EF42EEB"/>
    <w:multiLevelType w:val="multilevel"/>
    <w:tmpl w:val="59E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6355">
    <w:abstractNumId w:val="0"/>
  </w:num>
  <w:num w:numId="2" w16cid:durableId="253783145">
    <w:abstractNumId w:val="6"/>
  </w:num>
  <w:num w:numId="3" w16cid:durableId="1519467649">
    <w:abstractNumId w:val="14"/>
  </w:num>
  <w:num w:numId="4" w16cid:durableId="684787417">
    <w:abstractNumId w:val="21"/>
  </w:num>
  <w:num w:numId="5" w16cid:durableId="1172258709">
    <w:abstractNumId w:val="10"/>
  </w:num>
  <w:num w:numId="6" w16cid:durableId="60182241">
    <w:abstractNumId w:val="24"/>
  </w:num>
  <w:num w:numId="7" w16cid:durableId="1405448953">
    <w:abstractNumId w:val="17"/>
  </w:num>
  <w:num w:numId="8" w16cid:durableId="1511214064">
    <w:abstractNumId w:val="23"/>
  </w:num>
  <w:num w:numId="9" w16cid:durableId="1637955290">
    <w:abstractNumId w:val="12"/>
  </w:num>
  <w:num w:numId="10" w16cid:durableId="1360937471">
    <w:abstractNumId w:val="19"/>
  </w:num>
  <w:num w:numId="11" w16cid:durableId="222064667">
    <w:abstractNumId w:val="15"/>
  </w:num>
  <w:num w:numId="12" w16cid:durableId="699821841">
    <w:abstractNumId w:val="11"/>
  </w:num>
  <w:num w:numId="13" w16cid:durableId="1575820978">
    <w:abstractNumId w:val="18"/>
  </w:num>
  <w:num w:numId="14" w16cid:durableId="1815221253">
    <w:abstractNumId w:val="13"/>
  </w:num>
  <w:num w:numId="15" w16cid:durableId="275672841">
    <w:abstractNumId w:val="20"/>
  </w:num>
  <w:num w:numId="16" w16cid:durableId="1073047767">
    <w:abstractNumId w:val="16"/>
  </w:num>
  <w:num w:numId="17" w16cid:durableId="923686678">
    <w:abstractNumId w:val="25"/>
  </w:num>
  <w:num w:numId="18" w16cid:durableId="640309819">
    <w:abstractNumId w:val="22"/>
  </w:num>
  <w:num w:numId="19" w16cid:durableId="1979334125">
    <w:abstractNumId w:val="9"/>
  </w:num>
  <w:num w:numId="20" w16cid:durableId="57481514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26"/>
    <w:rsid w:val="000302F1"/>
    <w:rsid w:val="00030EAD"/>
    <w:rsid w:val="00033A09"/>
    <w:rsid w:val="00054FB4"/>
    <w:rsid w:val="00061D55"/>
    <w:rsid w:val="000745D5"/>
    <w:rsid w:val="000803A4"/>
    <w:rsid w:val="00082F50"/>
    <w:rsid w:val="000A3AF5"/>
    <w:rsid w:val="000B6545"/>
    <w:rsid w:val="000D15CB"/>
    <w:rsid w:val="000F7F51"/>
    <w:rsid w:val="001020E7"/>
    <w:rsid w:val="001119B6"/>
    <w:rsid w:val="00114FAA"/>
    <w:rsid w:val="00122FCD"/>
    <w:rsid w:val="001420A6"/>
    <w:rsid w:val="0014353F"/>
    <w:rsid w:val="00152356"/>
    <w:rsid w:val="00161575"/>
    <w:rsid w:val="001705F9"/>
    <w:rsid w:val="001826AF"/>
    <w:rsid w:val="001849E8"/>
    <w:rsid w:val="001916C3"/>
    <w:rsid w:val="001917F3"/>
    <w:rsid w:val="001979A5"/>
    <w:rsid w:val="001A4ACF"/>
    <w:rsid w:val="001B6252"/>
    <w:rsid w:val="001C3BAA"/>
    <w:rsid w:val="001E1ABE"/>
    <w:rsid w:val="001E5208"/>
    <w:rsid w:val="001E7893"/>
    <w:rsid w:val="001F6485"/>
    <w:rsid w:val="00200FBA"/>
    <w:rsid w:val="00226C8B"/>
    <w:rsid w:val="002302F6"/>
    <w:rsid w:val="00236F7C"/>
    <w:rsid w:val="0024659D"/>
    <w:rsid w:val="0027147E"/>
    <w:rsid w:val="0027170C"/>
    <w:rsid w:val="002834FA"/>
    <w:rsid w:val="00284B3A"/>
    <w:rsid w:val="00291D17"/>
    <w:rsid w:val="002943D4"/>
    <w:rsid w:val="002A658A"/>
    <w:rsid w:val="002D0A75"/>
    <w:rsid w:val="002D3B0C"/>
    <w:rsid w:val="002D40B3"/>
    <w:rsid w:val="002D4AED"/>
    <w:rsid w:val="00306C57"/>
    <w:rsid w:val="00312D0A"/>
    <w:rsid w:val="003137E9"/>
    <w:rsid w:val="00321A01"/>
    <w:rsid w:val="0032724F"/>
    <w:rsid w:val="003339F2"/>
    <w:rsid w:val="00334E77"/>
    <w:rsid w:val="003405B8"/>
    <w:rsid w:val="00346E91"/>
    <w:rsid w:val="0036227A"/>
    <w:rsid w:val="00362360"/>
    <w:rsid w:val="0036408B"/>
    <w:rsid w:val="0038571B"/>
    <w:rsid w:val="0039379A"/>
    <w:rsid w:val="003B308D"/>
    <w:rsid w:val="003C1F13"/>
    <w:rsid w:val="003D1465"/>
    <w:rsid w:val="003D4D27"/>
    <w:rsid w:val="00402A7A"/>
    <w:rsid w:val="00407215"/>
    <w:rsid w:val="0043613E"/>
    <w:rsid w:val="00440AE0"/>
    <w:rsid w:val="004742EC"/>
    <w:rsid w:val="0048665E"/>
    <w:rsid w:val="004957A1"/>
    <w:rsid w:val="004974A2"/>
    <w:rsid w:val="004A2235"/>
    <w:rsid w:val="004B0F70"/>
    <w:rsid w:val="004B1368"/>
    <w:rsid w:val="004B73E8"/>
    <w:rsid w:val="004D7B96"/>
    <w:rsid w:val="004E1E5F"/>
    <w:rsid w:val="004F14DD"/>
    <w:rsid w:val="004F31DF"/>
    <w:rsid w:val="004F46E9"/>
    <w:rsid w:val="004F7A97"/>
    <w:rsid w:val="00501CD6"/>
    <w:rsid w:val="00507852"/>
    <w:rsid w:val="00512023"/>
    <w:rsid w:val="00515A6B"/>
    <w:rsid w:val="00520326"/>
    <w:rsid w:val="00531CB4"/>
    <w:rsid w:val="005360F4"/>
    <w:rsid w:val="005362BA"/>
    <w:rsid w:val="005679AC"/>
    <w:rsid w:val="0058171B"/>
    <w:rsid w:val="00585462"/>
    <w:rsid w:val="00592670"/>
    <w:rsid w:val="00597E23"/>
    <w:rsid w:val="005A4704"/>
    <w:rsid w:val="005A4CA9"/>
    <w:rsid w:val="005C1903"/>
    <w:rsid w:val="005D0EF2"/>
    <w:rsid w:val="005D4025"/>
    <w:rsid w:val="005D5650"/>
    <w:rsid w:val="005D58B1"/>
    <w:rsid w:val="005E6714"/>
    <w:rsid w:val="005F057E"/>
    <w:rsid w:val="005F35CC"/>
    <w:rsid w:val="00606B01"/>
    <w:rsid w:val="00606DCA"/>
    <w:rsid w:val="006109A6"/>
    <w:rsid w:val="00633114"/>
    <w:rsid w:val="00637BE6"/>
    <w:rsid w:val="0065271C"/>
    <w:rsid w:val="00680419"/>
    <w:rsid w:val="00691647"/>
    <w:rsid w:val="0069204F"/>
    <w:rsid w:val="0069386B"/>
    <w:rsid w:val="0069412B"/>
    <w:rsid w:val="006A0328"/>
    <w:rsid w:val="006A2222"/>
    <w:rsid w:val="006A42C1"/>
    <w:rsid w:val="006C7A41"/>
    <w:rsid w:val="006D17EF"/>
    <w:rsid w:val="006D2F5E"/>
    <w:rsid w:val="006D7FCA"/>
    <w:rsid w:val="006E251B"/>
    <w:rsid w:val="006E78EA"/>
    <w:rsid w:val="006F304C"/>
    <w:rsid w:val="006F5961"/>
    <w:rsid w:val="0070438E"/>
    <w:rsid w:val="00704DB1"/>
    <w:rsid w:val="00706587"/>
    <w:rsid w:val="007176FC"/>
    <w:rsid w:val="007220CF"/>
    <w:rsid w:val="007320B4"/>
    <w:rsid w:val="007330F5"/>
    <w:rsid w:val="00762A19"/>
    <w:rsid w:val="00784C0B"/>
    <w:rsid w:val="00795839"/>
    <w:rsid w:val="007C46E2"/>
    <w:rsid w:val="007E436D"/>
    <w:rsid w:val="007F4535"/>
    <w:rsid w:val="007F6559"/>
    <w:rsid w:val="007F7789"/>
    <w:rsid w:val="00816C94"/>
    <w:rsid w:val="00832B82"/>
    <w:rsid w:val="00837A46"/>
    <w:rsid w:val="00843E7A"/>
    <w:rsid w:val="00852943"/>
    <w:rsid w:val="00862D63"/>
    <w:rsid w:val="008637D5"/>
    <w:rsid w:val="0086570E"/>
    <w:rsid w:val="008714BB"/>
    <w:rsid w:val="00875A20"/>
    <w:rsid w:val="00881A0C"/>
    <w:rsid w:val="00886B7F"/>
    <w:rsid w:val="00893AAB"/>
    <w:rsid w:val="00893C3F"/>
    <w:rsid w:val="008A1833"/>
    <w:rsid w:val="008A5D68"/>
    <w:rsid w:val="008A6463"/>
    <w:rsid w:val="008B0A24"/>
    <w:rsid w:val="008C6380"/>
    <w:rsid w:val="008D3994"/>
    <w:rsid w:val="008E31F5"/>
    <w:rsid w:val="00903BB8"/>
    <w:rsid w:val="009136BC"/>
    <w:rsid w:val="00916AA6"/>
    <w:rsid w:val="00925897"/>
    <w:rsid w:val="0092701B"/>
    <w:rsid w:val="00935325"/>
    <w:rsid w:val="00936729"/>
    <w:rsid w:val="00942918"/>
    <w:rsid w:val="00950AE4"/>
    <w:rsid w:val="00954AF2"/>
    <w:rsid w:val="0098792C"/>
    <w:rsid w:val="009B3F44"/>
    <w:rsid w:val="009C70C6"/>
    <w:rsid w:val="009D0A7A"/>
    <w:rsid w:val="009D2289"/>
    <w:rsid w:val="009E532E"/>
    <w:rsid w:val="009F7189"/>
    <w:rsid w:val="00A06012"/>
    <w:rsid w:val="00A13B3C"/>
    <w:rsid w:val="00A44327"/>
    <w:rsid w:val="00A47BE9"/>
    <w:rsid w:val="00A52A75"/>
    <w:rsid w:val="00A538D1"/>
    <w:rsid w:val="00A539E2"/>
    <w:rsid w:val="00A84C9D"/>
    <w:rsid w:val="00A851F1"/>
    <w:rsid w:val="00A91D3A"/>
    <w:rsid w:val="00A94663"/>
    <w:rsid w:val="00A968E0"/>
    <w:rsid w:val="00AA2493"/>
    <w:rsid w:val="00AC4D45"/>
    <w:rsid w:val="00AC7713"/>
    <w:rsid w:val="00AD09C7"/>
    <w:rsid w:val="00AD1805"/>
    <w:rsid w:val="00B04916"/>
    <w:rsid w:val="00B114F0"/>
    <w:rsid w:val="00B15D2D"/>
    <w:rsid w:val="00B25B51"/>
    <w:rsid w:val="00B27175"/>
    <w:rsid w:val="00B27273"/>
    <w:rsid w:val="00B342C1"/>
    <w:rsid w:val="00B349CE"/>
    <w:rsid w:val="00B37028"/>
    <w:rsid w:val="00B41EC8"/>
    <w:rsid w:val="00B54C59"/>
    <w:rsid w:val="00B64621"/>
    <w:rsid w:val="00B70AFA"/>
    <w:rsid w:val="00B844BB"/>
    <w:rsid w:val="00BB01F3"/>
    <w:rsid w:val="00BC0970"/>
    <w:rsid w:val="00BC5DEB"/>
    <w:rsid w:val="00BD3918"/>
    <w:rsid w:val="00BE2A5C"/>
    <w:rsid w:val="00BE3146"/>
    <w:rsid w:val="00BF45FC"/>
    <w:rsid w:val="00C02342"/>
    <w:rsid w:val="00C41D4D"/>
    <w:rsid w:val="00C62A4B"/>
    <w:rsid w:val="00C6564F"/>
    <w:rsid w:val="00C96787"/>
    <w:rsid w:val="00CA5580"/>
    <w:rsid w:val="00CB1F5F"/>
    <w:rsid w:val="00CB3169"/>
    <w:rsid w:val="00CB45A7"/>
    <w:rsid w:val="00CC3CCA"/>
    <w:rsid w:val="00CD4961"/>
    <w:rsid w:val="00CD6828"/>
    <w:rsid w:val="00CE0845"/>
    <w:rsid w:val="00CE12A5"/>
    <w:rsid w:val="00CE1F9E"/>
    <w:rsid w:val="00CE7B53"/>
    <w:rsid w:val="00D060AA"/>
    <w:rsid w:val="00D25EF8"/>
    <w:rsid w:val="00D32111"/>
    <w:rsid w:val="00D32625"/>
    <w:rsid w:val="00D37B58"/>
    <w:rsid w:val="00D63EAA"/>
    <w:rsid w:val="00D72C7E"/>
    <w:rsid w:val="00D76CB0"/>
    <w:rsid w:val="00D9285F"/>
    <w:rsid w:val="00DA2F7B"/>
    <w:rsid w:val="00DD356C"/>
    <w:rsid w:val="00DD378E"/>
    <w:rsid w:val="00DD53E9"/>
    <w:rsid w:val="00DE0BDD"/>
    <w:rsid w:val="00DE5715"/>
    <w:rsid w:val="00E02711"/>
    <w:rsid w:val="00E115E3"/>
    <w:rsid w:val="00E1240C"/>
    <w:rsid w:val="00E14ED6"/>
    <w:rsid w:val="00E25677"/>
    <w:rsid w:val="00E26C6C"/>
    <w:rsid w:val="00E26DD3"/>
    <w:rsid w:val="00E314B5"/>
    <w:rsid w:val="00E414F6"/>
    <w:rsid w:val="00E4453D"/>
    <w:rsid w:val="00E56307"/>
    <w:rsid w:val="00E65B37"/>
    <w:rsid w:val="00E763D7"/>
    <w:rsid w:val="00EA10DC"/>
    <w:rsid w:val="00EC3A05"/>
    <w:rsid w:val="00ED053A"/>
    <w:rsid w:val="00ED6A7A"/>
    <w:rsid w:val="00EE0A55"/>
    <w:rsid w:val="00EE5854"/>
    <w:rsid w:val="00EF2861"/>
    <w:rsid w:val="00F01D1A"/>
    <w:rsid w:val="00F03B2E"/>
    <w:rsid w:val="00F100C6"/>
    <w:rsid w:val="00F14A18"/>
    <w:rsid w:val="00F261A8"/>
    <w:rsid w:val="00F45CA9"/>
    <w:rsid w:val="00F50FA2"/>
    <w:rsid w:val="00F51549"/>
    <w:rsid w:val="00F53AA8"/>
    <w:rsid w:val="00F970F4"/>
    <w:rsid w:val="00FA03CE"/>
    <w:rsid w:val="00FB1855"/>
    <w:rsid w:val="00F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2E6678E"/>
  <w15:docId w15:val="{3BF651AF-9BB3-4B01-BB0F-FF0E15F8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189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basedOn w:val="Normal"/>
    <w:next w:val="Textoindependiente"/>
    <w:qFormat/>
    <w:rsid w:val="009F7189"/>
    <w:pPr>
      <w:numPr>
        <w:numId w:val="1"/>
      </w:numPr>
      <w:spacing w:before="280" w:after="119" w:line="240" w:lineRule="auto"/>
      <w:outlineLvl w:val="0"/>
    </w:pPr>
    <w:rPr>
      <w:rFonts w:ascii="Times New Roman" w:eastAsia="Times New Roman" w:hAnsi="Times New Roman"/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F7189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9F7189"/>
    <w:rPr>
      <w:rFonts w:ascii="Symbol" w:hAnsi="Symbol" w:cs="Symbol"/>
      <w:sz w:val="20"/>
    </w:rPr>
  </w:style>
  <w:style w:type="character" w:customStyle="1" w:styleId="WW8Num1z1">
    <w:name w:val="WW8Num1z1"/>
    <w:rsid w:val="009F7189"/>
    <w:rPr>
      <w:rFonts w:ascii="Courier New" w:hAnsi="Courier New" w:cs="Courier New"/>
      <w:sz w:val="20"/>
    </w:rPr>
  </w:style>
  <w:style w:type="character" w:customStyle="1" w:styleId="WW8Num1z2">
    <w:name w:val="WW8Num1z2"/>
    <w:rsid w:val="009F7189"/>
    <w:rPr>
      <w:rFonts w:ascii="Wingdings" w:hAnsi="Wingdings" w:cs="Wingdings"/>
      <w:sz w:val="20"/>
    </w:rPr>
  </w:style>
  <w:style w:type="character" w:customStyle="1" w:styleId="WW8Num2z0">
    <w:name w:val="WW8Num2z0"/>
    <w:rsid w:val="009F7189"/>
    <w:rPr>
      <w:rFonts w:ascii="Symbol" w:hAnsi="Symbol" w:cs="Symbol"/>
      <w:sz w:val="20"/>
    </w:rPr>
  </w:style>
  <w:style w:type="character" w:customStyle="1" w:styleId="WW8Num2z1">
    <w:name w:val="WW8Num2z1"/>
    <w:rsid w:val="009F7189"/>
    <w:rPr>
      <w:rFonts w:ascii="Courier New" w:hAnsi="Courier New" w:cs="Courier New"/>
      <w:sz w:val="20"/>
    </w:rPr>
  </w:style>
  <w:style w:type="character" w:customStyle="1" w:styleId="WW8Num2z2">
    <w:name w:val="WW8Num2z2"/>
    <w:rsid w:val="009F7189"/>
    <w:rPr>
      <w:rFonts w:ascii="Wingdings" w:hAnsi="Wingdings" w:cs="Wingdings"/>
      <w:sz w:val="20"/>
    </w:rPr>
  </w:style>
  <w:style w:type="character" w:customStyle="1" w:styleId="WW8Num3z0">
    <w:name w:val="WW8Num3z0"/>
    <w:rsid w:val="009F7189"/>
    <w:rPr>
      <w:rFonts w:ascii="Symbol" w:hAnsi="Symbol" w:cs="Symbol"/>
      <w:sz w:val="20"/>
    </w:rPr>
  </w:style>
  <w:style w:type="character" w:customStyle="1" w:styleId="WW8Num3z1">
    <w:name w:val="WW8Num3z1"/>
    <w:rsid w:val="009F7189"/>
    <w:rPr>
      <w:rFonts w:ascii="Courier New" w:hAnsi="Courier New" w:cs="Courier New"/>
      <w:sz w:val="20"/>
    </w:rPr>
  </w:style>
  <w:style w:type="character" w:customStyle="1" w:styleId="WW8Num3z2">
    <w:name w:val="WW8Num3z2"/>
    <w:rsid w:val="009F7189"/>
    <w:rPr>
      <w:rFonts w:ascii="Wingdings" w:hAnsi="Wingdings" w:cs="Wingdings"/>
      <w:sz w:val="20"/>
    </w:rPr>
  </w:style>
  <w:style w:type="character" w:customStyle="1" w:styleId="WW8Num4z0">
    <w:name w:val="WW8Num4z0"/>
    <w:rsid w:val="009F7189"/>
    <w:rPr>
      <w:rFonts w:ascii="Courier New" w:hAnsi="Courier New" w:cs="Courier New"/>
    </w:rPr>
  </w:style>
  <w:style w:type="character" w:customStyle="1" w:styleId="WW8Num4z2">
    <w:name w:val="WW8Num4z2"/>
    <w:rsid w:val="009F7189"/>
    <w:rPr>
      <w:rFonts w:ascii="Wingdings" w:hAnsi="Wingdings" w:cs="Wingdings"/>
    </w:rPr>
  </w:style>
  <w:style w:type="character" w:customStyle="1" w:styleId="WW8Num4z3">
    <w:name w:val="WW8Num4z3"/>
    <w:rsid w:val="009F7189"/>
    <w:rPr>
      <w:rFonts w:ascii="Symbol" w:hAnsi="Symbol" w:cs="Symbol"/>
    </w:rPr>
  </w:style>
  <w:style w:type="character" w:customStyle="1" w:styleId="WW8Num5z0">
    <w:name w:val="WW8Num5z0"/>
    <w:rsid w:val="009F7189"/>
  </w:style>
  <w:style w:type="character" w:customStyle="1" w:styleId="WW8Num5z1">
    <w:name w:val="WW8Num5z1"/>
    <w:rsid w:val="009F7189"/>
  </w:style>
  <w:style w:type="character" w:customStyle="1" w:styleId="WW8Num5z2">
    <w:name w:val="WW8Num5z2"/>
    <w:rsid w:val="009F7189"/>
  </w:style>
  <w:style w:type="character" w:customStyle="1" w:styleId="WW8Num5z3">
    <w:name w:val="WW8Num5z3"/>
    <w:rsid w:val="009F7189"/>
  </w:style>
  <w:style w:type="character" w:customStyle="1" w:styleId="WW8Num5z4">
    <w:name w:val="WW8Num5z4"/>
    <w:rsid w:val="009F7189"/>
  </w:style>
  <w:style w:type="character" w:customStyle="1" w:styleId="WW8Num5z5">
    <w:name w:val="WW8Num5z5"/>
    <w:rsid w:val="009F7189"/>
  </w:style>
  <w:style w:type="character" w:customStyle="1" w:styleId="WW8Num5z6">
    <w:name w:val="WW8Num5z6"/>
    <w:rsid w:val="009F7189"/>
  </w:style>
  <w:style w:type="character" w:customStyle="1" w:styleId="WW8Num5z7">
    <w:name w:val="WW8Num5z7"/>
    <w:rsid w:val="009F7189"/>
  </w:style>
  <w:style w:type="character" w:customStyle="1" w:styleId="WW8Num5z8">
    <w:name w:val="WW8Num5z8"/>
    <w:rsid w:val="009F7189"/>
  </w:style>
  <w:style w:type="character" w:customStyle="1" w:styleId="WW8Num6z0">
    <w:name w:val="WW8Num6z0"/>
    <w:rsid w:val="009F7189"/>
  </w:style>
  <w:style w:type="character" w:customStyle="1" w:styleId="WW8Num6z1">
    <w:name w:val="WW8Num6z1"/>
    <w:rsid w:val="009F7189"/>
  </w:style>
  <w:style w:type="character" w:customStyle="1" w:styleId="WW8Num6z2">
    <w:name w:val="WW8Num6z2"/>
    <w:rsid w:val="009F7189"/>
  </w:style>
  <w:style w:type="character" w:customStyle="1" w:styleId="WW8Num6z3">
    <w:name w:val="WW8Num6z3"/>
    <w:rsid w:val="009F7189"/>
  </w:style>
  <w:style w:type="character" w:customStyle="1" w:styleId="WW8Num6z4">
    <w:name w:val="WW8Num6z4"/>
    <w:rsid w:val="009F7189"/>
  </w:style>
  <w:style w:type="character" w:customStyle="1" w:styleId="WW8Num6z5">
    <w:name w:val="WW8Num6z5"/>
    <w:rsid w:val="009F7189"/>
  </w:style>
  <w:style w:type="character" w:customStyle="1" w:styleId="WW8Num6z6">
    <w:name w:val="WW8Num6z6"/>
    <w:rsid w:val="009F7189"/>
  </w:style>
  <w:style w:type="character" w:customStyle="1" w:styleId="WW8Num6z7">
    <w:name w:val="WW8Num6z7"/>
    <w:rsid w:val="009F7189"/>
  </w:style>
  <w:style w:type="character" w:customStyle="1" w:styleId="WW8Num6z8">
    <w:name w:val="WW8Num6z8"/>
    <w:rsid w:val="009F7189"/>
  </w:style>
  <w:style w:type="character" w:customStyle="1" w:styleId="WW8Num7z0">
    <w:name w:val="WW8Num7z0"/>
    <w:rsid w:val="009F7189"/>
  </w:style>
  <w:style w:type="character" w:customStyle="1" w:styleId="WW8Num7z1">
    <w:name w:val="WW8Num7z1"/>
    <w:rsid w:val="009F7189"/>
  </w:style>
  <w:style w:type="character" w:customStyle="1" w:styleId="WW8Num7z2">
    <w:name w:val="WW8Num7z2"/>
    <w:rsid w:val="009F7189"/>
  </w:style>
  <w:style w:type="character" w:customStyle="1" w:styleId="WW8Num7z3">
    <w:name w:val="WW8Num7z3"/>
    <w:rsid w:val="009F7189"/>
  </w:style>
  <w:style w:type="character" w:customStyle="1" w:styleId="WW8Num7z4">
    <w:name w:val="WW8Num7z4"/>
    <w:rsid w:val="009F7189"/>
  </w:style>
  <w:style w:type="character" w:customStyle="1" w:styleId="WW8Num7z5">
    <w:name w:val="WW8Num7z5"/>
    <w:rsid w:val="009F7189"/>
  </w:style>
  <w:style w:type="character" w:customStyle="1" w:styleId="WW8Num7z6">
    <w:name w:val="WW8Num7z6"/>
    <w:rsid w:val="009F7189"/>
  </w:style>
  <w:style w:type="character" w:customStyle="1" w:styleId="WW8Num7z7">
    <w:name w:val="WW8Num7z7"/>
    <w:rsid w:val="009F7189"/>
  </w:style>
  <w:style w:type="character" w:customStyle="1" w:styleId="WW8Num7z8">
    <w:name w:val="WW8Num7z8"/>
    <w:rsid w:val="009F7189"/>
  </w:style>
  <w:style w:type="character" w:customStyle="1" w:styleId="WW8Num8z0">
    <w:name w:val="WW8Num8z0"/>
    <w:rsid w:val="009F7189"/>
    <w:rPr>
      <w:rFonts w:ascii="Symbol" w:hAnsi="Symbol" w:cs="Symbol"/>
      <w:sz w:val="20"/>
    </w:rPr>
  </w:style>
  <w:style w:type="character" w:customStyle="1" w:styleId="WW8Num8z1">
    <w:name w:val="WW8Num8z1"/>
    <w:rsid w:val="009F7189"/>
    <w:rPr>
      <w:rFonts w:ascii="Courier New" w:hAnsi="Courier New" w:cs="Courier New"/>
      <w:sz w:val="20"/>
    </w:rPr>
  </w:style>
  <w:style w:type="character" w:customStyle="1" w:styleId="WW8Num8z2">
    <w:name w:val="WW8Num8z2"/>
    <w:rsid w:val="009F7189"/>
    <w:rPr>
      <w:rFonts w:ascii="Wingdings" w:hAnsi="Wingdings" w:cs="Wingdings"/>
      <w:sz w:val="20"/>
    </w:rPr>
  </w:style>
  <w:style w:type="character" w:customStyle="1" w:styleId="WW8Num9z0">
    <w:name w:val="WW8Num9z0"/>
    <w:rsid w:val="009F7189"/>
  </w:style>
  <w:style w:type="character" w:customStyle="1" w:styleId="WW8Num9z1">
    <w:name w:val="WW8Num9z1"/>
    <w:rsid w:val="009F7189"/>
  </w:style>
  <w:style w:type="character" w:customStyle="1" w:styleId="WW8Num9z2">
    <w:name w:val="WW8Num9z2"/>
    <w:rsid w:val="009F7189"/>
  </w:style>
  <w:style w:type="character" w:customStyle="1" w:styleId="WW8Num9z3">
    <w:name w:val="WW8Num9z3"/>
    <w:rsid w:val="009F7189"/>
  </w:style>
  <w:style w:type="character" w:customStyle="1" w:styleId="WW8Num9z4">
    <w:name w:val="WW8Num9z4"/>
    <w:rsid w:val="009F7189"/>
  </w:style>
  <w:style w:type="character" w:customStyle="1" w:styleId="WW8Num9z5">
    <w:name w:val="WW8Num9z5"/>
    <w:rsid w:val="009F7189"/>
  </w:style>
  <w:style w:type="character" w:customStyle="1" w:styleId="WW8Num9z6">
    <w:name w:val="WW8Num9z6"/>
    <w:rsid w:val="009F7189"/>
  </w:style>
  <w:style w:type="character" w:customStyle="1" w:styleId="WW8Num9z7">
    <w:name w:val="WW8Num9z7"/>
    <w:rsid w:val="009F7189"/>
  </w:style>
  <w:style w:type="character" w:customStyle="1" w:styleId="WW8Num9z8">
    <w:name w:val="WW8Num9z8"/>
    <w:rsid w:val="009F7189"/>
  </w:style>
  <w:style w:type="character" w:customStyle="1" w:styleId="WW8Num10z0">
    <w:name w:val="WW8Num10z0"/>
    <w:rsid w:val="009F7189"/>
    <w:rPr>
      <w:rFonts w:ascii="Symbol" w:hAnsi="Symbol" w:cs="Symbol"/>
      <w:sz w:val="20"/>
    </w:rPr>
  </w:style>
  <w:style w:type="character" w:customStyle="1" w:styleId="WW8Num10z1">
    <w:name w:val="WW8Num10z1"/>
    <w:rsid w:val="009F7189"/>
    <w:rPr>
      <w:rFonts w:ascii="Courier New" w:hAnsi="Courier New" w:cs="Courier New"/>
      <w:sz w:val="20"/>
    </w:rPr>
  </w:style>
  <w:style w:type="character" w:customStyle="1" w:styleId="WW8Num10z2">
    <w:name w:val="WW8Num10z2"/>
    <w:rsid w:val="009F7189"/>
    <w:rPr>
      <w:rFonts w:ascii="Wingdings" w:hAnsi="Wingdings" w:cs="Wingdings"/>
      <w:sz w:val="20"/>
    </w:rPr>
  </w:style>
  <w:style w:type="character" w:customStyle="1" w:styleId="WW8Num11z0">
    <w:name w:val="WW8Num11z0"/>
    <w:rsid w:val="009F7189"/>
    <w:rPr>
      <w:rFonts w:ascii="Symbol" w:hAnsi="Symbol" w:cs="Symbol"/>
    </w:rPr>
  </w:style>
  <w:style w:type="character" w:customStyle="1" w:styleId="WW8Num11z1">
    <w:name w:val="WW8Num11z1"/>
    <w:rsid w:val="009F7189"/>
    <w:rPr>
      <w:rFonts w:ascii="Courier New" w:hAnsi="Courier New" w:cs="Courier New"/>
    </w:rPr>
  </w:style>
  <w:style w:type="character" w:customStyle="1" w:styleId="WW8Num11z2">
    <w:name w:val="WW8Num11z2"/>
    <w:rsid w:val="009F7189"/>
    <w:rPr>
      <w:rFonts w:ascii="Wingdings" w:hAnsi="Wingdings" w:cs="Wingdings"/>
    </w:rPr>
  </w:style>
  <w:style w:type="character" w:customStyle="1" w:styleId="WW8Num12z0">
    <w:name w:val="WW8Num12z0"/>
    <w:rsid w:val="009F7189"/>
  </w:style>
  <w:style w:type="character" w:customStyle="1" w:styleId="WW8Num12z1">
    <w:name w:val="WW8Num12z1"/>
    <w:rsid w:val="009F7189"/>
  </w:style>
  <w:style w:type="character" w:customStyle="1" w:styleId="WW8Num12z2">
    <w:name w:val="WW8Num12z2"/>
    <w:rsid w:val="009F7189"/>
  </w:style>
  <w:style w:type="character" w:customStyle="1" w:styleId="WW8Num12z3">
    <w:name w:val="WW8Num12z3"/>
    <w:rsid w:val="009F7189"/>
  </w:style>
  <w:style w:type="character" w:customStyle="1" w:styleId="WW8Num12z4">
    <w:name w:val="WW8Num12z4"/>
    <w:rsid w:val="009F7189"/>
  </w:style>
  <w:style w:type="character" w:customStyle="1" w:styleId="WW8Num12z5">
    <w:name w:val="WW8Num12z5"/>
    <w:rsid w:val="009F7189"/>
  </w:style>
  <w:style w:type="character" w:customStyle="1" w:styleId="WW8Num12z6">
    <w:name w:val="WW8Num12z6"/>
    <w:rsid w:val="009F7189"/>
  </w:style>
  <w:style w:type="character" w:customStyle="1" w:styleId="WW8Num12z7">
    <w:name w:val="WW8Num12z7"/>
    <w:rsid w:val="009F7189"/>
  </w:style>
  <w:style w:type="character" w:customStyle="1" w:styleId="WW8Num12z8">
    <w:name w:val="WW8Num12z8"/>
    <w:rsid w:val="009F7189"/>
  </w:style>
  <w:style w:type="character" w:customStyle="1" w:styleId="WW8Num13z0">
    <w:name w:val="WW8Num13z0"/>
    <w:rsid w:val="009F7189"/>
    <w:rPr>
      <w:rFonts w:ascii="Symbol" w:hAnsi="Symbol" w:cs="Symbol"/>
      <w:sz w:val="20"/>
    </w:rPr>
  </w:style>
  <w:style w:type="character" w:customStyle="1" w:styleId="WW8Num13z1">
    <w:name w:val="WW8Num13z1"/>
    <w:rsid w:val="009F7189"/>
    <w:rPr>
      <w:rFonts w:ascii="Courier New" w:hAnsi="Courier New" w:cs="Courier New"/>
      <w:sz w:val="20"/>
    </w:rPr>
  </w:style>
  <w:style w:type="character" w:customStyle="1" w:styleId="WW8Num13z2">
    <w:name w:val="WW8Num13z2"/>
    <w:rsid w:val="009F7189"/>
    <w:rPr>
      <w:rFonts w:ascii="Wingdings" w:hAnsi="Wingdings" w:cs="Wingdings"/>
      <w:sz w:val="20"/>
    </w:rPr>
  </w:style>
  <w:style w:type="character" w:customStyle="1" w:styleId="WW8Num14z0">
    <w:name w:val="WW8Num14z0"/>
    <w:rsid w:val="009F7189"/>
  </w:style>
  <w:style w:type="character" w:customStyle="1" w:styleId="WW8Num14z1">
    <w:name w:val="WW8Num14z1"/>
    <w:rsid w:val="009F7189"/>
  </w:style>
  <w:style w:type="character" w:customStyle="1" w:styleId="WW8Num14z2">
    <w:name w:val="WW8Num14z2"/>
    <w:rsid w:val="009F7189"/>
  </w:style>
  <w:style w:type="character" w:customStyle="1" w:styleId="WW8Num14z3">
    <w:name w:val="WW8Num14z3"/>
    <w:rsid w:val="009F7189"/>
  </w:style>
  <w:style w:type="character" w:customStyle="1" w:styleId="WW8Num14z4">
    <w:name w:val="WW8Num14z4"/>
    <w:rsid w:val="009F7189"/>
  </w:style>
  <w:style w:type="character" w:customStyle="1" w:styleId="WW8Num14z5">
    <w:name w:val="WW8Num14z5"/>
    <w:rsid w:val="009F7189"/>
  </w:style>
  <w:style w:type="character" w:customStyle="1" w:styleId="WW8Num14z6">
    <w:name w:val="WW8Num14z6"/>
    <w:rsid w:val="009F7189"/>
  </w:style>
  <w:style w:type="character" w:customStyle="1" w:styleId="WW8Num14z7">
    <w:name w:val="WW8Num14z7"/>
    <w:rsid w:val="009F7189"/>
  </w:style>
  <w:style w:type="character" w:customStyle="1" w:styleId="WW8Num14z8">
    <w:name w:val="WW8Num14z8"/>
    <w:rsid w:val="009F7189"/>
  </w:style>
  <w:style w:type="character" w:customStyle="1" w:styleId="WW8Num15z0">
    <w:name w:val="WW8Num15z0"/>
    <w:rsid w:val="009F7189"/>
    <w:rPr>
      <w:rFonts w:ascii="Symbol" w:hAnsi="Symbol" w:cs="Symbol"/>
      <w:sz w:val="20"/>
    </w:rPr>
  </w:style>
  <w:style w:type="character" w:customStyle="1" w:styleId="WW8Num15z1">
    <w:name w:val="WW8Num15z1"/>
    <w:rsid w:val="009F7189"/>
    <w:rPr>
      <w:rFonts w:ascii="Courier New" w:hAnsi="Courier New" w:cs="Courier New"/>
      <w:sz w:val="20"/>
    </w:rPr>
  </w:style>
  <w:style w:type="character" w:customStyle="1" w:styleId="WW8Num15z2">
    <w:name w:val="WW8Num15z2"/>
    <w:rsid w:val="009F7189"/>
    <w:rPr>
      <w:rFonts w:ascii="Wingdings" w:hAnsi="Wingdings" w:cs="Wingdings"/>
      <w:sz w:val="20"/>
    </w:rPr>
  </w:style>
  <w:style w:type="character" w:customStyle="1" w:styleId="WW8Num16z0">
    <w:name w:val="WW8Num16z0"/>
    <w:rsid w:val="009F7189"/>
    <w:rPr>
      <w:rFonts w:ascii="Arial" w:eastAsia="Times New Roman" w:hAnsi="Arial" w:cs="Arial"/>
    </w:rPr>
  </w:style>
  <w:style w:type="character" w:customStyle="1" w:styleId="WW8Num16z1">
    <w:name w:val="WW8Num16z1"/>
    <w:rsid w:val="009F7189"/>
    <w:rPr>
      <w:rFonts w:ascii="Courier New" w:hAnsi="Courier New" w:cs="Courier New"/>
    </w:rPr>
  </w:style>
  <w:style w:type="character" w:customStyle="1" w:styleId="WW8Num16z2">
    <w:name w:val="WW8Num16z2"/>
    <w:rsid w:val="009F7189"/>
    <w:rPr>
      <w:rFonts w:ascii="Wingdings" w:hAnsi="Wingdings" w:cs="Wingdings"/>
    </w:rPr>
  </w:style>
  <w:style w:type="character" w:customStyle="1" w:styleId="WW8Num16z3">
    <w:name w:val="WW8Num16z3"/>
    <w:rsid w:val="009F7189"/>
    <w:rPr>
      <w:rFonts w:ascii="Symbol" w:hAnsi="Symbol" w:cs="Symbol"/>
    </w:rPr>
  </w:style>
  <w:style w:type="character" w:customStyle="1" w:styleId="WW8Num17z0">
    <w:name w:val="WW8Num17z0"/>
    <w:rsid w:val="009F7189"/>
    <w:rPr>
      <w:rFonts w:ascii="Symbol" w:hAnsi="Symbol" w:cs="Symbol"/>
      <w:sz w:val="20"/>
    </w:rPr>
  </w:style>
  <w:style w:type="character" w:customStyle="1" w:styleId="WW8Num17z1">
    <w:name w:val="WW8Num17z1"/>
    <w:rsid w:val="009F7189"/>
    <w:rPr>
      <w:rFonts w:ascii="Courier New" w:hAnsi="Courier New" w:cs="Courier New"/>
      <w:sz w:val="20"/>
    </w:rPr>
  </w:style>
  <w:style w:type="character" w:customStyle="1" w:styleId="WW8Num17z2">
    <w:name w:val="WW8Num17z2"/>
    <w:rsid w:val="009F7189"/>
    <w:rPr>
      <w:rFonts w:ascii="Wingdings" w:hAnsi="Wingdings" w:cs="Wingdings"/>
      <w:sz w:val="20"/>
    </w:rPr>
  </w:style>
  <w:style w:type="character" w:customStyle="1" w:styleId="WW8Num18z0">
    <w:name w:val="WW8Num18z0"/>
    <w:rsid w:val="009F7189"/>
  </w:style>
  <w:style w:type="character" w:customStyle="1" w:styleId="WW8Num18z1">
    <w:name w:val="WW8Num18z1"/>
    <w:rsid w:val="009F7189"/>
  </w:style>
  <w:style w:type="character" w:customStyle="1" w:styleId="WW8Num18z2">
    <w:name w:val="WW8Num18z2"/>
    <w:rsid w:val="009F7189"/>
  </w:style>
  <w:style w:type="character" w:customStyle="1" w:styleId="WW8Num18z3">
    <w:name w:val="WW8Num18z3"/>
    <w:rsid w:val="009F7189"/>
  </w:style>
  <w:style w:type="character" w:customStyle="1" w:styleId="WW8Num18z4">
    <w:name w:val="WW8Num18z4"/>
    <w:rsid w:val="009F7189"/>
  </w:style>
  <w:style w:type="character" w:customStyle="1" w:styleId="WW8Num18z5">
    <w:name w:val="WW8Num18z5"/>
    <w:rsid w:val="009F7189"/>
  </w:style>
  <w:style w:type="character" w:customStyle="1" w:styleId="WW8Num18z6">
    <w:name w:val="WW8Num18z6"/>
    <w:rsid w:val="009F7189"/>
  </w:style>
  <w:style w:type="character" w:customStyle="1" w:styleId="WW8Num18z7">
    <w:name w:val="WW8Num18z7"/>
    <w:rsid w:val="009F7189"/>
  </w:style>
  <w:style w:type="character" w:customStyle="1" w:styleId="WW8Num18z8">
    <w:name w:val="WW8Num18z8"/>
    <w:rsid w:val="009F7189"/>
  </w:style>
  <w:style w:type="character" w:customStyle="1" w:styleId="WW8Num19z0">
    <w:name w:val="WW8Num19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19z1">
    <w:name w:val="WW8Num19z1"/>
    <w:rsid w:val="009F7189"/>
    <w:rPr>
      <w:rFonts w:ascii="Courier New" w:hAnsi="Courier New" w:cs="Courier New"/>
    </w:rPr>
  </w:style>
  <w:style w:type="character" w:customStyle="1" w:styleId="WW8Num19z2">
    <w:name w:val="WW8Num19z2"/>
    <w:rsid w:val="009F7189"/>
    <w:rPr>
      <w:rFonts w:ascii="Wingdings" w:hAnsi="Wingdings" w:cs="Wingdings"/>
    </w:rPr>
  </w:style>
  <w:style w:type="character" w:customStyle="1" w:styleId="WW8Num20z0">
    <w:name w:val="WW8Num20z0"/>
    <w:rsid w:val="009F7189"/>
    <w:rPr>
      <w:rFonts w:ascii="Symbol" w:hAnsi="Symbol" w:cs="Symbol"/>
      <w:sz w:val="20"/>
    </w:rPr>
  </w:style>
  <w:style w:type="character" w:customStyle="1" w:styleId="WW8Num20z1">
    <w:name w:val="WW8Num20z1"/>
    <w:rsid w:val="009F7189"/>
    <w:rPr>
      <w:rFonts w:ascii="Courier New" w:hAnsi="Courier New" w:cs="Courier New"/>
      <w:sz w:val="20"/>
    </w:rPr>
  </w:style>
  <w:style w:type="character" w:customStyle="1" w:styleId="WW8Num20z2">
    <w:name w:val="WW8Num20z2"/>
    <w:rsid w:val="009F7189"/>
    <w:rPr>
      <w:rFonts w:ascii="Wingdings" w:hAnsi="Wingdings" w:cs="Wingdings"/>
      <w:sz w:val="20"/>
    </w:rPr>
  </w:style>
  <w:style w:type="character" w:customStyle="1" w:styleId="WW8Num21z0">
    <w:name w:val="WW8Num21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21z1">
    <w:name w:val="WW8Num21z1"/>
    <w:rsid w:val="009F7189"/>
    <w:rPr>
      <w:rFonts w:ascii="Courier New" w:hAnsi="Courier New" w:cs="Courier New"/>
    </w:rPr>
  </w:style>
  <w:style w:type="character" w:customStyle="1" w:styleId="WW8Num21z2">
    <w:name w:val="WW8Num21z2"/>
    <w:rsid w:val="009F7189"/>
    <w:rPr>
      <w:rFonts w:ascii="Wingdings" w:hAnsi="Wingdings" w:cs="Wingdings"/>
    </w:rPr>
  </w:style>
  <w:style w:type="character" w:customStyle="1" w:styleId="WW8Num22z0">
    <w:name w:val="WW8Num22z0"/>
    <w:rsid w:val="009F7189"/>
  </w:style>
  <w:style w:type="character" w:customStyle="1" w:styleId="WW8Num22z1">
    <w:name w:val="WW8Num22z1"/>
    <w:rsid w:val="009F7189"/>
  </w:style>
  <w:style w:type="character" w:customStyle="1" w:styleId="WW8Num22z2">
    <w:name w:val="WW8Num22z2"/>
    <w:rsid w:val="009F7189"/>
  </w:style>
  <w:style w:type="character" w:customStyle="1" w:styleId="WW8Num22z3">
    <w:name w:val="WW8Num22z3"/>
    <w:rsid w:val="009F7189"/>
  </w:style>
  <w:style w:type="character" w:customStyle="1" w:styleId="WW8Num22z4">
    <w:name w:val="WW8Num22z4"/>
    <w:rsid w:val="009F7189"/>
  </w:style>
  <w:style w:type="character" w:customStyle="1" w:styleId="WW8Num22z5">
    <w:name w:val="WW8Num22z5"/>
    <w:rsid w:val="009F7189"/>
  </w:style>
  <w:style w:type="character" w:customStyle="1" w:styleId="WW8Num22z6">
    <w:name w:val="WW8Num22z6"/>
    <w:rsid w:val="009F7189"/>
  </w:style>
  <w:style w:type="character" w:customStyle="1" w:styleId="WW8Num22z7">
    <w:name w:val="WW8Num22z7"/>
    <w:rsid w:val="009F7189"/>
  </w:style>
  <w:style w:type="character" w:customStyle="1" w:styleId="WW8Num22z8">
    <w:name w:val="WW8Num22z8"/>
    <w:rsid w:val="009F7189"/>
  </w:style>
  <w:style w:type="character" w:customStyle="1" w:styleId="WW8Num23z0">
    <w:name w:val="WW8Num23z0"/>
    <w:rsid w:val="009F7189"/>
    <w:rPr>
      <w:rFonts w:ascii="Symbol" w:hAnsi="Symbol" w:cs="Symbol"/>
      <w:sz w:val="20"/>
    </w:rPr>
  </w:style>
  <w:style w:type="character" w:customStyle="1" w:styleId="WW8Num23z1">
    <w:name w:val="WW8Num23z1"/>
    <w:rsid w:val="009F7189"/>
    <w:rPr>
      <w:rFonts w:ascii="Arial" w:eastAsia="Times New Roman" w:hAnsi="Arial" w:cs="Arial"/>
    </w:rPr>
  </w:style>
  <w:style w:type="character" w:customStyle="1" w:styleId="WW8Num23z2">
    <w:name w:val="WW8Num23z2"/>
    <w:rsid w:val="009F7189"/>
    <w:rPr>
      <w:rFonts w:ascii="Wingdings" w:hAnsi="Wingdings" w:cs="Wingdings"/>
      <w:sz w:val="20"/>
    </w:rPr>
  </w:style>
  <w:style w:type="character" w:customStyle="1" w:styleId="WW8Num24z0">
    <w:name w:val="WW8Num24z0"/>
    <w:rsid w:val="009F7189"/>
  </w:style>
  <w:style w:type="character" w:customStyle="1" w:styleId="WW8Num24z1">
    <w:name w:val="WW8Num24z1"/>
    <w:rsid w:val="009F7189"/>
  </w:style>
  <w:style w:type="character" w:customStyle="1" w:styleId="WW8Num24z2">
    <w:name w:val="WW8Num24z2"/>
    <w:rsid w:val="009F7189"/>
  </w:style>
  <w:style w:type="character" w:customStyle="1" w:styleId="WW8Num24z3">
    <w:name w:val="WW8Num24z3"/>
    <w:rsid w:val="009F7189"/>
  </w:style>
  <w:style w:type="character" w:customStyle="1" w:styleId="WW8Num24z4">
    <w:name w:val="WW8Num24z4"/>
    <w:rsid w:val="009F7189"/>
  </w:style>
  <w:style w:type="character" w:customStyle="1" w:styleId="WW8Num24z5">
    <w:name w:val="WW8Num24z5"/>
    <w:rsid w:val="009F7189"/>
  </w:style>
  <w:style w:type="character" w:customStyle="1" w:styleId="WW8Num24z6">
    <w:name w:val="WW8Num24z6"/>
    <w:rsid w:val="009F7189"/>
  </w:style>
  <w:style w:type="character" w:customStyle="1" w:styleId="WW8Num24z7">
    <w:name w:val="WW8Num24z7"/>
    <w:rsid w:val="009F7189"/>
  </w:style>
  <w:style w:type="character" w:customStyle="1" w:styleId="WW8Num24z8">
    <w:name w:val="WW8Num24z8"/>
    <w:rsid w:val="009F7189"/>
  </w:style>
  <w:style w:type="character" w:customStyle="1" w:styleId="WW8Num25z0">
    <w:name w:val="WW8Num25z0"/>
    <w:rsid w:val="009F7189"/>
    <w:rPr>
      <w:rFonts w:ascii="Symbol" w:hAnsi="Symbol" w:cs="Symbol"/>
      <w:color w:val="000000"/>
      <w:lang w:eastAsia="es-ES"/>
    </w:rPr>
  </w:style>
  <w:style w:type="character" w:customStyle="1" w:styleId="WW8Num25z1">
    <w:name w:val="WW8Num25z1"/>
    <w:rsid w:val="009F7189"/>
    <w:rPr>
      <w:rFonts w:ascii="Courier New" w:hAnsi="Courier New" w:cs="Courier New"/>
    </w:rPr>
  </w:style>
  <w:style w:type="character" w:customStyle="1" w:styleId="WW8Num25z2">
    <w:name w:val="WW8Num25z2"/>
    <w:rsid w:val="009F7189"/>
    <w:rPr>
      <w:rFonts w:ascii="Wingdings" w:hAnsi="Wingdings" w:cs="Wingdings"/>
    </w:rPr>
  </w:style>
  <w:style w:type="character" w:customStyle="1" w:styleId="WW8Num26z0">
    <w:name w:val="WW8Num26z0"/>
    <w:rsid w:val="009F7189"/>
    <w:rPr>
      <w:rFonts w:ascii="Symbol" w:hAnsi="Symbol" w:cs="Symbol"/>
      <w:sz w:val="20"/>
    </w:rPr>
  </w:style>
  <w:style w:type="character" w:customStyle="1" w:styleId="WW8Num26z1">
    <w:name w:val="WW8Num26z1"/>
    <w:rsid w:val="009F7189"/>
    <w:rPr>
      <w:rFonts w:ascii="Courier New" w:hAnsi="Courier New" w:cs="Courier New"/>
      <w:sz w:val="20"/>
    </w:rPr>
  </w:style>
  <w:style w:type="character" w:customStyle="1" w:styleId="WW8Num26z2">
    <w:name w:val="WW8Num26z2"/>
    <w:rsid w:val="009F7189"/>
    <w:rPr>
      <w:rFonts w:ascii="Wingdings" w:hAnsi="Wingdings" w:cs="Wingdings"/>
      <w:sz w:val="20"/>
    </w:rPr>
  </w:style>
  <w:style w:type="character" w:customStyle="1" w:styleId="WW8Num27z0">
    <w:name w:val="WW8Num27z0"/>
    <w:rsid w:val="009F7189"/>
    <w:rPr>
      <w:rFonts w:ascii="Symbol" w:hAnsi="Symbol" w:cs="Symbol"/>
      <w:sz w:val="20"/>
    </w:rPr>
  </w:style>
  <w:style w:type="character" w:customStyle="1" w:styleId="WW8Num27z1">
    <w:name w:val="WW8Num27z1"/>
    <w:rsid w:val="009F7189"/>
    <w:rPr>
      <w:rFonts w:ascii="Courier New" w:hAnsi="Courier New" w:cs="Courier New"/>
      <w:sz w:val="20"/>
    </w:rPr>
  </w:style>
  <w:style w:type="character" w:customStyle="1" w:styleId="WW8Num27z2">
    <w:name w:val="WW8Num27z2"/>
    <w:rsid w:val="009F7189"/>
    <w:rPr>
      <w:rFonts w:ascii="Wingdings" w:hAnsi="Wingdings" w:cs="Wingdings"/>
      <w:sz w:val="20"/>
    </w:rPr>
  </w:style>
  <w:style w:type="character" w:customStyle="1" w:styleId="WW8Num28z0">
    <w:name w:val="WW8Num28z0"/>
    <w:rsid w:val="009F7189"/>
  </w:style>
  <w:style w:type="character" w:customStyle="1" w:styleId="WW8Num28z1">
    <w:name w:val="WW8Num28z1"/>
    <w:rsid w:val="009F7189"/>
  </w:style>
  <w:style w:type="character" w:customStyle="1" w:styleId="WW8Num28z2">
    <w:name w:val="WW8Num28z2"/>
    <w:rsid w:val="009F7189"/>
  </w:style>
  <w:style w:type="character" w:customStyle="1" w:styleId="WW8Num28z3">
    <w:name w:val="WW8Num28z3"/>
    <w:rsid w:val="009F7189"/>
  </w:style>
  <w:style w:type="character" w:customStyle="1" w:styleId="WW8Num28z4">
    <w:name w:val="WW8Num28z4"/>
    <w:rsid w:val="009F7189"/>
  </w:style>
  <w:style w:type="character" w:customStyle="1" w:styleId="WW8Num28z5">
    <w:name w:val="WW8Num28z5"/>
    <w:rsid w:val="009F7189"/>
  </w:style>
  <w:style w:type="character" w:customStyle="1" w:styleId="WW8Num28z6">
    <w:name w:val="WW8Num28z6"/>
    <w:rsid w:val="009F7189"/>
  </w:style>
  <w:style w:type="character" w:customStyle="1" w:styleId="WW8Num28z7">
    <w:name w:val="WW8Num28z7"/>
    <w:rsid w:val="009F7189"/>
  </w:style>
  <w:style w:type="character" w:customStyle="1" w:styleId="WW8Num28z8">
    <w:name w:val="WW8Num28z8"/>
    <w:rsid w:val="009F7189"/>
  </w:style>
  <w:style w:type="character" w:customStyle="1" w:styleId="WW8Num29z0">
    <w:name w:val="WW8Num29z0"/>
    <w:rsid w:val="009F7189"/>
  </w:style>
  <w:style w:type="character" w:customStyle="1" w:styleId="WW8Num29z1">
    <w:name w:val="WW8Num29z1"/>
    <w:rsid w:val="009F7189"/>
  </w:style>
  <w:style w:type="character" w:customStyle="1" w:styleId="WW8Num29z2">
    <w:name w:val="WW8Num29z2"/>
    <w:rsid w:val="009F7189"/>
  </w:style>
  <w:style w:type="character" w:customStyle="1" w:styleId="WW8Num29z3">
    <w:name w:val="WW8Num29z3"/>
    <w:rsid w:val="009F7189"/>
  </w:style>
  <w:style w:type="character" w:customStyle="1" w:styleId="WW8Num29z4">
    <w:name w:val="WW8Num29z4"/>
    <w:rsid w:val="009F7189"/>
  </w:style>
  <w:style w:type="character" w:customStyle="1" w:styleId="WW8Num29z5">
    <w:name w:val="WW8Num29z5"/>
    <w:rsid w:val="009F7189"/>
  </w:style>
  <w:style w:type="character" w:customStyle="1" w:styleId="WW8Num29z6">
    <w:name w:val="WW8Num29z6"/>
    <w:rsid w:val="009F7189"/>
  </w:style>
  <w:style w:type="character" w:customStyle="1" w:styleId="WW8Num29z7">
    <w:name w:val="WW8Num29z7"/>
    <w:rsid w:val="009F7189"/>
  </w:style>
  <w:style w:type="character" w:customStyle="1" w:styleId="WW8Num29z8">
    <w:name w:val="WW8Num29z8"/>
    <w:rsid w:val="009F7189"/>
  </w:style>
  <w:style w:type="character" w:customStyle="1" w:styleId="WW8Num30z0">
    <w:name w:val="WW8Num30z0"/>
    <w:rsid w:val="009F7189"/>
    <w:rPr>
      <w:rFonts w:ascii="Symbol" w:hAnsi="Symbol" w:cs="Symbol"/>
      <w:sz w:val="20"/>
    </w:rPr>
  </w:style>
  <w:style w:type="character" w:customStyle="1" w:styleId="WW8Num30z1">
    <w:name w:val="WW8Num30z1"/>
    <w:rsid w:val="009F7189"/>
    <w:rPr>
      <w:rFonts w:ascii="Courier New" w:hAnsi="Courier New" w:cs="Courier New"/>
      <w:sz w:val="20"/>
    </w:rPr>
  </w:style>
  <w:style w:type="character" w:customStyle="1" w:styleId="WW8Num30z2">
    <w:name w:val="WW8Num30z2"/>
    <w:rsid w:val="009F7189"/>
    <w:rPr>
      <w:rFonts w:ascii="Wingdings" w:hAnsi="Wingdings" w:cs="Wingdings"/>
      <w:sz w:val="20"/>
    </w:rPr>
  </w:style>
  <w:style w:type="character" w:customStyle="1" w:styleId="WW8Num31z0">
    <w:name w:val="WW8Num31z0"/>
    <w:rsid w:val="009F7189"/>
  </w:style>
  <w:style w:type="character" w:customStyle="1" w:styleId="WW8Num31z1">
    <w:name w:val="WW8Num31z1"/>
    <w:rsid w:val="009F7189"/>
  </w:style>
  <w:style w:type="character" w:customStyle="1" w:styleId="WW8Num31z2">
    <w:name w:val="WW8Num31z2"/>
    <w:rsid w:val="009F7189"/>
  </w:style>
  <w:style w:type="character" w:customStyle="1" w:styleId="WW8Num31z3">
    <w:name w:val="WW8Num31z3"/>
    <w:rsid w:val="009F7189"/>
  </w:style>
  <w:style w:type="character" w:customStyle="1" w:styleId="WW8Num31z4">
    <w:name w:val="WW8Num31z4"/>
    <w:rsid w:val="009F7189"/>
  </w:style>
  <w:style w:type="character" w:customStyle="1" w:styleId="WW8Num31z5">
    <w:name w:val="WW8Num31z5"/>
    <w:rsid w:val="009F7189"/>
  </w:style>
  <w:style w:type="character" w:customStyle="1" w:styleId="WW8Num31z6">
    <w:name w:val="WW8Num31z6"/>
    <w:rsid w:val="009F7189"/>
  </w:style>
  <w:style w:type="character" w:customStyle="1" w:styleId="WW8Num31z7">
    <w:name w:val="WW8Num31z7"/>
    <w:rsid w:val="009F7189"/>
  </w:style>
  <w:style w:type="character" w:customStyle="1" w:styleId="WW8Num31z8">
    <w:name w:val="WW8Num31z8"/>
    <w:rsid w:val="009F7189"/>
  </w:style>
  <w:style w:type="character" w:customStyle="1" w:styleId="WW8Num32z0">
    <w:name w:val="WW8Num32z0"/>
    <w:rsid w:val="009F7189"/>
    <w:rPr>
      <w:rFonts w:ascii="Symbol" w:hAnsi="Symbol" w:cs="Symbol"/>
      <w:sz w:val="20"/>
    </w:rPr>
  </w:style>
  <w:style w:type="character" w:customStyle="1" w:styleId="WW8Num32z1">
    <w:name w:val="WW8Num32z1"/>
    <w:rsid w:val="009F7189"/>
    <w:rPr>
      <w:rFonts w:ascii="Courier New" w:hAnsi="Courier New" w:cs="Courier New"/>
      <w:sz w:val="20"/>
    </w:rPr>
  </w:style>
  <w:style w:type="character" w:customStyle="1" w:styleId="WW8Num32z2">
    <w:name w:val="WW8Num32z2"/>
    <w:rsid w:val="009F7189"/>
    <w:rPr>
      <w:rFonts w:ascii="Wingdings" w:hAnsi="Wingdings" w:cs="Wingdings"/>
      <w:sz w:val="20"/>
    </w:rPr>
  </w:style>
  <w:style w:type="character" w:customStyle="1" w:styleId="WW8Num33z0">
    <w:name w:val="WW8Num33z0"/>
    <w:rsid w:val="009F7189"/>
  </w:style>
  <w:style w:type="character" w:customStyle="1" w:styleId="WW8Num33z1">
    <w:name w:val="WW8Num33z1"/>
    <w:rsid w:val="009F7189"/>
  </w:style>
  <w:style w:type="character" w:customStyle="1" w:styleId="WW8Num33z2">
    <w:name w:val="WW8Num33z2"/>
    <w:rsid w:val="009F7189"/>
  </w:style>
  <w:style w:type="character" w:customStyle="1" w:styleId="WW8Num33z3">
    <w:name w:val="WW8Num33z3"/>
    <w:rsid w:val="009F7189"/>
  </w:style>
  <w:style w:type="character" w:customStyle="1" w:styleId="WW8Num33z4">
    <w:name w:val="WW8Num33z4"/>
    <w:rsid w:val="009F7189"/>
  </w:style>
  <w:style w:type="character" w:customStyle="1" w:styleId="WW8Num33z5">
    <w:name w:val="WW8Num33z5"/>
    <w:rsid w:val="009F7189"/>
  </w:style>
  <w:style w:type="character" w:customStyle="1" w:styleId="WW8Num33z6">
    <w:name w:val="WW8Num33z6"/>
    <w:rsid w:val="009F7189"/>
  </w:style>
  <w:style w:type="character" w:customStyle="1" w:styleId="WW8Num33z7">
    <w:name w:val="WW8Num33z7"/>
    <w:rsid w:val="009F7189"/>
  </w:style>
  <w:style w:type="character" w:customStyle="1" w:styleId="WW8Num33z8">
    <w:name w:val="WW8Num33z8"/>
    <w:rsid w:val="009F7189"/>
  </w:style>
  <w:style w:type="character" w:customStyle="1" w:styleId="WW8Num34z0">
    <w:name w:val="WW8Num34z0"/>
    <w:rsid w:val="009F7189"/>
  </w:style>
  <w:style w:type="character" w:customStyle="1" w:styleId="WW8Num34z1">
    <w:name w:val="WW8Num34z1"/>
    <w:rsid w:val="009F7189"/>
  </w:style>
  <w:style w:type="character" w:customStyle="1" w:styleId="WW8Num34z2">
    <w:name w:val="WW8Num34z2"/>
    <w:rsid w:val="009F7189"/>
  </w:style>
  <w:style w:type="character" w:customStyle="1" w:styleId="WW8Num34z3">
    <w:name w:val="WW8Num34z3"/>
    <w:rsid w:val="009F7189"/>
  </w:style>
  <w:style w:type="character" w:customStyle="1" w:styleId="WW8Num34z4">
    <w:name w:val="WW8Num34z4"/>
    <w:rsid w:val="009F7189"/>
  </w:style>
  <w:style w:type="character" w:customStyle="1" w:styleId="WW8Num34z5">
    <w:name w:val="WW8Num34z5"/>
    <w:rsid w:val="009F7189"/>
  </w:style>
  <w:style w:type="character" w:customStyle="1" w:styleId="WW8Num34z6">
    <w:name w:val="WW8Num34z6"/>
    <w:rsid w:val="009F7189"/>
  </w:style>
  <w:style w:type="character" w:customStyle="1" w:styleId="WW8Num34z7">
    <w:name w:val="WW8Num34z7"/>
    <w:rsid w:val="009F7189"/>
  </w:style>
  <w:style w:type="character" w:customStyle="1" w:styleId="WW8Num34z8">
    <w:name w:val="WW8Num34z8"/>
    <w:rsid w:val="009F7189"/>
  </w:style>
  <w:style w:type="character" w:customStyle="1" w:styleId="WW8Num35z0">
    <w:name w:val="WW8Num35z0"/>
    <w:rsid w:val="009F7189"/>
  </w:style>
  <w:style w:type="character" w:customStyle="1" w:styleId="WW8Num35z1">
    <w:name w:val="WW8Num35z1"/>
    <w:rsid w:val="009F7189"/>
  </w:style>
  <w:style w:type="character" w:customStyle="1" w:styleId="WW8Num35z2">
    <w:name w:val="WW8Num35z2"/>
    <w:rsid w:val="009F7189"/>
  </w:style>
  <w:style w:type="character" w:customStyle="1" w:styleId="WW8Num35z3">
    <w:name w:val="WW8Num35z3"/>
    <w:rsid w:val="009F7189"/>
  </w:style>
  <w:style w:type="character" w:customStyle="1" w:styleId="WW8Num35z4">
    <w:name w:val="WW8Num35z4"/>
    <w:rsid w:val="009F7189"/>
  </w:style>
  <w:style w:type="character" w:customStyle="1" w:styleId="WW8Num35z5">
    <w:name w:val="WW8Num35z5"/>
    <w:rsid w:val="009F7189"/>
  </w:style>
  <w:style w:type="character" w:customStyle="1" w:styleId="WW8Num35z6">
    <w:name w:val="WW8Num35z6"/>
    <w:rsid w:val="009F7189"/>
  </w:style>
  <w:style w:type="character" w:customStyle="1" w:styleId="WW8Num35z7">
    <w:name w:val="WW8Num35z7"/>
    <w:rsid w:val="009F7189"/>
  </w:style>
  <w:style w:type="character" w:customStyle="1" w:styleId="WW8Num35z8">
    <w:name w:val="WW8Num35z8"/>
    <w:rsid w:val="009F7189"/>
  </w:style>
  <w:style w:type="character" w:customStyle="1" w:styleId="WW8Num36z0">
    <w:name w:val="WW8Num36z0"/>
    <w:rsid w:val="009F7189"/>
    <w:rPr>
      <w:rFonts w:ascii="Symbol" w:hAnsi="Symbol" w:cs="Symbol"/>
      <w:sz w:val="20"/>
    </w:rPr>
  </w:style>
  <w:style w:type="character" w:customStyle="1" w:styleId="WW8Num36z1">
    <w:name w:val="WW8Num36z1"/>
    <w:rsid w:val="009F7189"/>
    <w:rPr>
      <w:rFonts w:ascii="Courier New" w:hAnsi="Courier New" w:cs="Courier New"/>
      <w:sz w:val="20"/>
    </w:rPr>
  </w:style>
  <w:style w:type="character" w:customStyle="1" w:styleId="WW8Num36z2">
    <w:name w:val="WW8Num36z2"/>
    <w:rsid w:val="009F7189"/>
    <w:rPr>
      <w:rFonts w:ascii="Wingdings" w:hAnsi="Wingdings" w:cs="Wingdings"/>
      <w:sz w:val="20"/>
    </w:rPr>
  </w:style>
  <w:style w:type="character" w:customStyle="1" w:styleId="WW8Num37z0">
    <w:name w:val="WW8Num37z0"/>
    <w:rsid w:val="009F7189"/>
    <w:rPr>
      <w:rFonts w:ascii="Symbol" w:eastAsia="Times New Roman" w:hAnsi="Symbol" w:cs="Symbol"/>
      <w:color w:val="000000"/>
      <w:sz w:val="20"/>
      <w:szCs w:val="24"/>
      <w:lang w:eastAsia="es-ES"/>
    </w:rPr>
  </w:style>
  <w:style w:type="character" w:customStyle="1" w:styleId="WW8Num37z1">
    <w:name w:val="WW8Num37z1"/>
    <w:rsid w:val="009F7189"/>
    <w:rPr>
      <w:rFonts w:ascii="Courier New" w:hAnsi="Courier New" w:cs="Courier New"/>
      <w:sz w:val="20"/>
    </w:rPr>
  </w:style>
  <w:style w:type="character" w:customStyle="1" w:styleId="WW8Num37z2">
    <w:name w:val="WW8Num37z2"/>
    <w:rsid w:val="009F7189"/>
    <w:rPr>
      <w:rFonts w:ascii="Wingdings" w:hAnsi="Wingdings" w:cs="Wingdings"/>
      <w:sz w:val="20"/>
    </w:rPr>
  </w:style>
  <w:style w:type="character" w:customStyle="1" w:styleId="WW8Num38z0">
    <w:name w:val="WW8Num38z0"/>
    <w:rsid w:val="009F7189"/>
  </w:style>
  <w:style w:type="character" w:customStyle="1" w:styleId="WW8Num38z1">
    <w:name w:val="WW8Num38z1"/>
    <w:rsid w:val="009F7189"/>
  </w:style>
  <w:style w:type="character" w:customStyle="1" w:styleId="WW8Num38z2">
    <w:name w:val="WW8Num38z2"/>
    <w:rsid w:val="009F7189"/>
  </w:style>
  <w:style w:type="character" w:customStyle="1" w:styleId="WW8Num38z3">
    <w:name w:val="WW8Num38z3"/>
    <w:rsid w:val="009F7189"/>
  </w:style>
  <w:style w:type="character" w:customStyle="1" w:styleId="WW8Num38z4">
    <w:name w:val="WW8Num38z4"/>
    <w:rsid w:val="009F7189"/>
  </w:style>
  <w:style w:type="character" w:customStyle="1" w:styleId="WW8Num38z5">
    <w:name w:val="WW8Num38z5"/>
    <w:rsid w:val="009F7189"/>
  </w:style>
  <w:style w:type="character" w:customStyle="1" w:styleId="WW8Num38z6">
    <w:name w:val="WW8Num38z6"/>
    <w:rsid w:val="009F7189"/>
  </w:style>
  <w:style w:type="character" w:customStyle="1" w:styleId="WW8Num38z7">
    <w:name w:val="WW8Num38z7"/>
    <w:rsid w:val="009F7189"/>
  </w:style>
  <w:style w:type="character" w:customStyle="1" w:styleId="WW8Num38z8">
    <w:name w:val="WW8Num38z8"/>
    <w:rsid w:val="009F7189"/>
  </w:style>
  <w:style w:type="character" w:customStyle="1" w:styleId="WW8Num39z0">
    <w:name w:val="WW8Num39z0"/>
    <w:rsid w:val="009F7189"/>
    <w:rPr>
      <w:rFonts w:ascii="Symbol" w:hAnsi="Symbol" w:cs="Symbol"/>
      <w:sz w:val="20"/>
    </w:rPr>
  </w:style>
  <w:style w:type="character" w:customStyle="1" w:styleId="WW8Num39z1">
    <w:name w:val="WW8Num39z1"/>
    <w:rsid w:val="009F7189"/>
    <w:rPr>
      <w:rFonts w:ascii="Courier New" w:hAnsi="Courier New" w:cs="Courier New"/>
      <w:sz w:val="20"/>
    </w:rPr>
  </w:style>
  <w:style w:type="character" w:customStyle="1" w:styleId="WW8Num39z2">
    <w:name w:val="WW8Num39z2"/>
    <w:rsid w:val="009F7189"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rsid w:val="009F7189"/>
  </w:style>
  <w:style w:type="character" w:customStyle="1" w:styleId="EncabezadoCar">
    <w:name w:val="Encabezado Car"/>
    <w:rsid w:val="009F7189"/>
    <w:rPr>
      <w:sz w:val="22"/>
      <w:szCs w:val="22"/>
    </w:rPr>
  </w:style>
  <w:style w:type="character" w:customStyle="1" w:styleId="PiedepginaCar">
    <w:name w:val="Pie de página Car"/>
    <w:rsid w:val="009F7189"/>
    <w:rPr>
      <w:sz w:val="22"/>
      <w:szCs w:val="22"/>
    </w:rPr>
  </w:style>
  <w:style w:type="character" w:customStyle="1" w:styleId="TextodegloboCar">
    <w:name w:val="Texto de globo Car"/>
    <w:rsid w:val="009F7189"/>
    <w:rPr>
      <w:rFonts w:ascii="Tahoma" w:hAnsi="Tahoma" w:cs="Tahoma"/>
      <w:sz w:val="16"/>
      <w:szCs w:val="16"/>
    </w:rPr>
  </w:style>
  <w:style w:type="character" w:styleId="Hipervnculo">
    <w:name w:val="Hyperlink"/>
    <w:rsid w:val="009F7189"/>
    <w:rPr>
      <w:color w:val="0000FF"/>
      <w:u w:val="single"/>
    </w:rPr>
  </w:style>
  <w:style w:type="character" w:customStyle="1" w:styleId="Ttulo1Car">
    <w:name w:val="Título 1 Car"/>
    <w:rsid w:val="009F7189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apple-converted-space">
    <w:name w:val="apple-converted-space"/>
    <w:basedOn w:val="Fuentedeprrafopredeter1"/>
    <w:rsid w:val="009F7189"/>
  </w:style>
  <w:style w:type="character" w:customStyle="1" w:styleId="Ttulo2Car">
    <w:name w:val="Título 2 Car"/>
    <w:rsid w:val="009F718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WW-Absatz-Standardschriftart1">
    <w:name w:val="WW-Absatz-Standardschriftart1"/>
    <w:rsid w:val="009F7189"/>
  </w:style>
  <w:style w:type="paragraph" w:customStyle="1" w:styleId="Encabezado1">
    <w:name w:val="Encabezado1"/>
    <w:basedOn w:val="Normal"/>
    <w:next w:val="Textoindependiente"/>
    <w:rsid w:val="009F718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rsid w:val="009F7189"/>
    <w:pPr>
      <w:spacing w:after="140" w:line="288" w:lineRule="auto"/>
    </w:pPr>
  </w:style>
  <w:style w:type="paragraph" w:styleId="Lista">
    <w:name w:val="List"/>
    <w:basedOn w:val="Textoindependiente"/>
    <w:rsid w:val="009F7189"/>
    <w:rPr>
      <w:rFonts w:cs="Mangal"/>
    </w:rPr>
  </w:style>
  <w:style w:type="paragraph" w:styleId="Descripcin">
    <w:name w:val="caption"/>
    <w:basedOn w:val="Normal"/>
    <w:qFormat/>
    <w:rsid w:val="009F718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9F7189"/>
    <w:pPr>
      <w:suppressLineNumbers/>
    </w:pPr>
    <w:rPr>
      <w:rFonts w:cs="Mangal"/>
    </w:rPr>
  </w:style>
  <w:style w:type="paragraph" w:styleId="Prrafodelista">
    <w:name w:val="List Paragraph"/>
    <w:basedOn w:val="Normal"/>
    <w:uiPriority w:val="34"/>
    <w:qFormat/>
    <w:rsid w:val="009F7189"/>
    <w:pPr>
      <w:ind w:left="720"/>
      <w:contextualSpacing/>
    </w:pPr>
  </w:style>
  <w:style w:type="paragraph" w:styleId="Encabezado">
    <w:name w:val="header"/>
    <w:basedOn w:val="Normal"/>
    <w:rsid w:val="009F718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F718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sid w:val="009F718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9F7189"/>
    <w:pPr>
      <w:spacing w:before="280" w:after="119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a-sub-western">
    <w:name w:val="ra-sub-western"/>
    <w:basedOn w:val="Normal"/>
    <w:rsid w:val="009F7189"/>
    <w:pPr>
      <w:spacing w:before="280" w:after="28" w:line="240" w:lineRule="auto"/>
      <w:ind w:firstLine="227"/>
    </w:pPr>
    <w:rPr>
      <w:rFonts w:ascii="Times New Roman" w:eastAsia="Times New Roman" w:hAnsi="Times New Roman"/>
      <w:sz w:val="24"/>
      <w:szCs w:val="24"/>
    </w:rPr>
  </w:style>
  <w:style w:type="paragraph" w:customStyle="1" w:styleId="Encabezado2">
    <w:name w:val="Encabezado2"/>
    <w:basedOn w:val="Normal"/>
    <w:rsid w:val="009F7189"/>
    <w:pPr>
      <w:widowControl w:val="0"/>
      <w:suppressLineNumbers/>
      <w:spacing w:after="0" w:line="240" w:lineRule="auto"/>
      <w:textAlignment w:val="baseline"/>
    </w:pPr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western">
    <w:name w:val="western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color w:val="000000"/>
      <w:sz w:val="24"/>
      <w:szCs w:val="24"/>
      <w:lang w:val="es-ES"/>
    </w:rPr>
  </w:style>
  <w:style w:type="paragraph" w:customStyle="1" w:styleId="Contenidodelatabla">
    <w:name w:val="Contenido de la tabla"/>
    <w:basedOn w:val="Normal"/>
    <w:rsid w:val="009F7189"/>
    <w:pPr>
      <w:suppressLineNumbers/>
    </w:pPr>
  </w:style>
  <w:style w:type="paragraph" w:customStyle="1" w:styleId="Encabezadodelatabla">
    <w:name w:val="Encabezado de la tabla"/>
    <w:basedOn w:val="Contenidodelatabla"/>
    <w:rsid w:val="009F7189"/>
    <w:pPr>
      <w:jc w:val="center"/>
    </w:pPr>
    <w:rPr>
      <w:b/>
      <w:bCs/>
    </w:rPr>
  </w:style>
  <w:style w:type="character" w:styleId="Textoennegrita">
    <w:name w:val="Strong"/>
    <w:qFormat/>
    <w:rsid w:val="00407215"/>
    <w:rPr>
      <w:b/>
      <w:bCs/>
    </w:rPr>
  </w:style>
  <w:style w:type="paragraph" w:customStyle="1" w:styleId="Default">
    <w:name w:val="Default"/>
    <w:rsid w:val="00E763D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837A46"/>
    <w:rPr>
      <w:color w:val="800080"/>
      <w:u w:val="single"/>
    </w:rPr>
  </w:style>
  <w:style w:type="character" w:styleId="AcrnimoHTML">
    <w:name w:val="HTML Acronym"/>
    <w:basedOn w:val="Fuentedeprrafopredeter"/>
    <w:uiPriority w:val="99"/>
    <w:semiHidden/>
    <w:unhideWhenUsed/>
    <w:rsid w:val="001E1ABE"/>
  </w:style>
  <w:style w:type="character" w:styleId="nfasis">
    <w:name w:val="Emphasis"/>
    <w:qFormat/>
    <w:rsid w:val="001E1ABE"/>
    <w:rPr>
      <w:i/>
      <w:iCs/>
    </w:rPr>
  </w:style>
  <w:style w:type="paragraph" w:customStyle="1" w:styleId="Encabezado3">
    <w:name w:val="Encabezado3"/>
    <w:basedOn w:val="Normal"/>
    <w:next w:val="Textoindependiente"/>
    <w:rsid w:val="001E7893"/>
    <w:pPr>
      <w:keepNext/>
      <w:widowControl w:val="0"/>
      <w:spacing w:before="240" w:after="120" w:line="240" w:lineRule="auto"/>
    </w:pPr>
    <w:rPr>
      <w:rFonts w:ascii="Arial" w:eastAsia="Droid Sans Fallback" w:hAnsi="Arial" w:cs="Lohit Hindi"/>
      <w:kern w:val="1"/>
      <w:sz w:val="28"/>
      <w:szCs w:val="28"/>
      <w:lang w:bidi="hi-IN"/>
    </w:rPr>
  </w:style>
  <w:style w:type="paragraph" w:customStyle="1" w:styleId="Ttulo11">
    <w:name w:val="Título 11"/>
    <w:basedOn w:val="Normal"/>
    <w:next w:val="Normal"/>
    <w:rsid w:val="001E7893"/>
    <w:pPr>
      <w:keepNext/>
      <w:widowControl w:val="0"/>
      <w:autoSpaceDN w:val="0"/>
      <w:spacing w:before="240" w:after="120" w:line="240" w:lineRule="auto"/>
      <w:textAlignment w:val="baseline"/>
      <w:outlineLvl w:val="0"/>
    </w:pPr>
    <w:rPr>
      <w:rFonts w:ascii="Arial" w:eastAsia="Droid Sans Fallback" w:hAnsi="Arial" w:cs="Lohit Hindi"/>
      <w:b/>
      <w:bCs/>
      <w:kern w:val="3"/>
      <w:sz w:val="28"/>
      <w:szCs w:val="28"/>
      <w:lang w:bidi="hi-IN"/>
    </w:rPr>
  </w:style>
  <w:style w:type="paragraph" w:styleId="HTMLconformatoprevio">
    <w:name w:val="HTML Preformatted"/>
    <w:basedOn w:val="Normal"/>
    <w:link w:val="HTMLconformatoprevioCar"/>
    <w:uiPriority w:val="99"/>
    <w:rsid w:val="00C6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64F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E7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A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zh-CN"/>
    </w:rPr>
  </w:style>
  <w:style w:type="character" w:customStyle="1" w:styleId="Textofuente">
    <w:name w:val="Texto fuente"/>
    <w:rsid w:val="005679AC"/>
    <w:rPr>
      <w:rFonts w:ascii="DejaVu Sans Mono" w:eastAsia="Droid Sans Fallback" w:hAnsi="DejaVu Sans Mono" w:cs="DejaVu Sans Mono"/>
    </w:rPr>
  </w:style>
  <w:style w:type="character" w:customStyle="1" w:styleId="Variable">
    <w:name w:val="Variable"/>
    <w:rsid w:val="005679AC"/>
    <w:rPr>
      <w:i/>
      <w:iCs/>
    </w:rPr>
  </w:style>
  <w:style w:type="paragraph" w:customStyle="1" w:styleId="Textopreformateado">
    <w:name w:val="Texto preformateado"/>
    <w:basedOn w:val="Normal"/>
    <w:rsid w:val="005679AC"/>
    <w:pPr>
      <w:widowControl w:val="0"/>
      <w:spacing w:after="0" w:line="240" w:lineRule="auto"/>
    </w:pPr>
    <w:rPr>
      <w:rFonts w:ascii="DejaVu Sans Mono" w:eastAsia="Droid Sans Fallback" w:hAnsi="DejaVu Sans Mono" w:cs="DejaVu Sans Mono"/>
      <w:kern w:val="1"/>
      <w:sz w:val="20"/>
      <w:szCs w:val="20"/>
      <w:lang w:val="es-ES" w:eastAsia="hi-IN" w:bidi="hi-IN"/>
    </w:rPr>
  </w:style>
  <w:style w:type="paragraph" w:customStyle="1" w:styleId="Encabezamientodelista">
    <w:name w:val="Encabezamiento de lista"/>
    <w:basedOn w:val="Normal"/>
    <w:next w:val="Contenidodelista"/>
    <w:rsid w:val="005679AC"/>
    <w:pPr>
      <w:widowControl w:val="0"/>
      <w:spacing w:after="0" w:line="240" w:lineRule="auto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paragraph" w:customStyle="1" w:styleId="Contenidodelista">
    <w:name w:val="Contenido de lista"/>
    <w:basedOn w:val="Normal"/>
    <w:rsid w:val="005679AC"/>
    <w:pPr>
      <w:widowControl w:val="0"/>
      <w:spacing w:after="0" w:line="240" w:lineRule="auto"/>
      <w:ind w:left="567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character" w:styleId="CdigoHTML">
    <w:name w:val="HTML Code"/>
    <w:basedOn w:val="Fuentedeprrafopredeter"/>
    <w:uiPriority w:val="99"/>
    <w:semiHidden/>
    <w:unhideWhenUsed/>
    <w:rsid w:val="005D4025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CB1F5F"/>
    <w:pPr>
      <w:suppressAutoHyphens/>
      <w:autoSpaceDN w:val="0"/>
      <w:spacing w:after="200" w:line="276" w:lineRule="auto"/>
    </w:pPr>
    <w:rPr>
      <w:rFonts w:ascii="Calibri" w:eastAsia="Calibri" w:hAnsi="Calibri"/>
      <w:kern w:val="3"/>
      <w:sz w:val="22"/>
      <w:szCs w:val="22"/>
      <w:lang w:eastAsia="zh-CN"/>
    </w:rPr>
  </w:style>
  <w:style w:type="table" w:styleId="Tablaconcuadrcula">
    <w:name w:val="Table Grid"/>
    <w:basedOn w:val="Tablanormal"/>
    <w:uiPriority w:val="59"/>
    <w:rsid w:val="00EC3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2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4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54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5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31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9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61A8802FB1B4D808A502B006D8997" ma:contentTypeVersion="13" ma:contentTypeDescription="Crea un document nou" ma:contentTypeScope="" ma:versionID="77a5497fc1dfb220b6a2fe9bfd76fed0">
  <xsd:schema xmlns:xsd="http://www.w3.org/2001/XMLSchema" xmlns:xs="http://www.w3.org/2001/XMLSchema" xmlns:p="http://schemas.microsoft.com/office/2006/metadata/properties" xmlns:ns3="3a3aa9ea-b65a-49ff-bddc-76a2781c6a84" xmlns:ns4="ba6dd813-565d-498d-8df0-92b0650d4eaa" targetNamespace="http://schemas.microsoft.com/office/2006/metadata/properties" ma:root="true" ma:fieldsID="f0247ace7600a93648a12216201590fe" ns3:_="" ns4:_="">
    <xsd:import namespace="3a3aa9ea-b65a-49ff-bddc-76a2781c6a84"/>
    <xsd:import namespace="ba6dd813-565d-498d-8df0-92b0650d4eaa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aa9ea-b65a-49ff-bddc-76a2781c6a8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'ha compartit amb detal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indicació per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t amb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dd813-565d-498d-8df0-92b0650d4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89E044-1357-4527-B4F5-0FDFB80B8E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2FB5FA-2762-4A1F-9AB5-B725647C05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065CE6-CB3A-4518-A4F3-F8AC938CF7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252C8C-E86F-4A47-876C-1541839A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aa9ea-b65a-49ff-bddc-76a2781c6a84"/>
    <ds:schemaRef ds:uri="ba6dd813-565d-498d-8df0-92b0650d4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Links>
    <vt:vector size="12" baseType="variant">
      <vt:variant>
        <vt:i4>3997755</vt:i4>
      </vt:variant>
      <vt:variant>
        <vt:i4>3</vt:i4>
      </vt:variant>
      <vt:variant>
        <vt:i4>0</vt:i4>
      </vt:variant>
      <vt:variant>
        <vt:i4>5</vt:i4>
      </vt:variant>
      <vt:variant>
        <vt:lpwstr>https://filezilla-project.org/</vt:lpwstr>
      </vt:variant>
      <vt:variant>
        <vt:lpwstr/>
      </vt:variant>
      <vt:variant>
        <vt:i4>3014765</vt:i4>
      </vt:variant>
      <vt:variant>
        <vt:i4>0</vt:i4>
      </vt:variant>
      <vt:variant>
        <vt:i4>0</vt:i4>
      </vt:variant>
      <vt:variant>
        <vt:i4>5</vt:i4>
      </vt:variant>
      <vt:variant>
        <vt:lpwstr>http://es.kioskea.net/contents/349-comandos-ftp</vt:lpwstr>
      </vt:variant>
      <vt:variant>
        <vt:lpwstr>comandos-ftp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Ramírez González, Adrian</cp:lastModifiedBy>
  <cp:revision>10</cp:revision>
  <dcterms:created xsi:type="dcterms:W3CDTF">2025-11-06T16:57:00Z</dcterms:created>
  <dcterms:modified xsi:type="dcterms:W3CDTF">2026-01-15T22:59:00Z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0x010100EBD61A8802FB1B4D808A502B006D8997</vt:lpwstr>
  </property>
</Properties>
</file>